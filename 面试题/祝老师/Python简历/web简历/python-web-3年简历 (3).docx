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AED" w:rsidRPr="00882A9B" w:rsidRDefault="0022639A" w:rsidP="00882A9B">
      <w:pPr>
        <w:pStyle w:val="a4"/>
      </w:pPr>
      <w:r w:rsidRPr="00882A9B">
        <w:t>王</w:t>
      </w:r>
    </w:p>
    <w:p w:rsidR="00194DF6" w:rsidRPr="0022639A" w:rsidRDefault="0022639A" w:rsidP="0022639A">
      <w:pPr>
        <w:pStyle w:val="1"/>
        <w:spacing w:line="240" w:lineRule="auto"/>
        <w:rPr>
          <w:sz w:val="24"/>
          <w:szCs w:val="24"/>
        </w:rPr>
      </w:pPr>
      <w:r w:rsidRPr="0022639A">
        <w:rPr>
          <w:rFonts w:hint="eastAsia"/>
          <w:sz w:val="24"/>
          <w:szCs w:val="24"/>
        </w:rPr>
        <w:t>个人信息</w:t>
      </w:r>
    </w:p>
    <w:p w:rsidR="0022639A" w:rsidRPr="0022639A" w:rsidRDefault="0022639A" w:rsidP="002D67AF">
      <w:pPr>
        <w:spacing w:line="360" w:lineRule="auto"/>
        <w:rPr>
          <w:sz w:val="24"/>
          <w:szCs w:val="24"/>
        </w:rPr>
      </w:pPr>
      <w:r w:rsidRPr="0022639A">
        <w:rPr>
          <w:rFonts w:hint="eastAsia"/>
          <w:sz w:val="24"/>
          <w:szCs w:val="24"/>
        </w:rPr>
        <w:t>姓名：王志谋</w:t>
      </w:r>
      <w:r w:rsidRPr="0022639A">
        <w:rPr>
          <w:rFonts w:hint="eastAsia"/>
          <w:sz w:val="24"/>
          <w:szCs w:val="24"/>
        </w:rPr>
        <w:t xml:space="preserve"> </w:t>
      </w:r>
      <w:r w:rsidRPr="0022639A">
        <w:rPr>
          <w:sz w:val="24"/>
          <w:szCs w:val="24"/>
        </w:rPr>
        <w:t xml:space="preserve">                                                                                              </w:t>
      </w:r>
      <w:r w:rsidRPr="0022639A">
        <w:rPr>
          <w:rFonts w:hint="eastAsia"/>
          <w:sz w:val="24"/>
          <w:szCs w:val="24"/>
        </w:rPr>
        <w:t>工作经验：</w:t>
      </w:r>
      <w:r w:rsidRPr="00882A9B">
        <w:rPr>
          <w:rFonts w:asciiTheme="minorEastAsia" w:hAnsiTheme="minorEastAsia" w:hint="eastAsia"/>
          <w:sz w:val="24"/>
          <w:szCs w:val="24"/>
        </w:rPr>
        <w:t>3年</w:t>
      </w:r>
      <w:r w:rsidRPr="0022639A">
        <w:rPr>
          <w:sz w:val="24"/>
          <w:szCs w:val="24"/>
        </w:rPr>
        <w:t xml:space="preserve">                                                                           </w:t>
      </w:r>
      <w:r>
        <w:rPr>
          <w:sz w:val="24"/>
          <w:szCs w:val="24"/>
        </w:rPr>
        <w:t xml:space="preserve">  </w:t>
      </w:r>
      <w:r w:rsidRPr="0022639A">
        <w:rPr>
          <w:rFonts w:hint="eastAsia"/>
          <w:sz w:val="24"/>
          <w:szCs w:val="24"/>
        </w:rPr>
        <w:t>手机：</w:t>
      </w:r>
      <w:r w:rsidRPr="00882A9B">
        <w:rPr>
          <w:rFonts w:asciiTheme="minorEastAsia" w:hAnsiTheme="minorEastAsia" w:hint="eastAsia"/>
          <w:sz w:val="24"/>
          <w:szCs w:val="24"/>
        </w:rPr>
        <w:t>18</w:t>
      </w:r>
      <w:r w:rsidR="002D67AF">
        <w:rPr>
          <w:sz w:val="24"/>
          <w:szCs w:val="24"/>
        </w:rPr>
        <w:t xml:space="preserve">                                                                                 </w:t>
      </w:r>
      <w:r w:rsidR="00595674">
        <w:rPr>
          <w:rFonts w:hint="eastAsia"/>
          <w:sz w:val="24"/>
          <w:szCs w:val="24"/>
        </w:rPr>
        <w:t xml:space="preserve">                       </w:t>
      </w:r>
      <w:bookmarkStart w:id="0" w:name="_GoBack"/>
      <w:bookmarkEnd w:id="0"/>
      <w:r w:rsidRPr="0022639A">
        <w:rPr>
          <w:rFonts w:hint="eastAsia"/>
          <w:sz w:val="24"/>
          <w:szCs w:val="24"/>
        </w:rPr>
        <w:t>邮箱：</w:t>
      </w:r>
      <w:hyperlink r:id="rId12" w:history="1">
        <w:r w:rsidRPr="0022639A">
          <w:rPr>
            <w:rStyle w:val="af8"/>
            <w:sz w:val="24"/>
            <w:szCs w:val="24"/>
          </w:rPr>
          <w:t>t</w:t>
        </w:r>
      </w:hyperlink>
      <w:r w:rsidRPr="0022639A">
        <w:rPr>
          <w:sz w:val="24"/>
          <w:szCs w:val="24"/>
        </w:rPr>
        <w:t xml:space="preserve">                                                                     </w:t>
      </w:r>
      <w:r w:rsidRPr="0022639A">
        <w:rPr>
          <w:rFonts w:hint="eastAsia"/>
          <w:sz w:val="24"/>
          <w:szCs w:val="24"/>
        </w:rPr>
        <w:t>居住地址：北京市海淀区</w:t>
      </w:r>
      <w:r w:rsidR="00F32FF6">
        <w:rPr>
          <w:rFonts w:hint="eastAsia"/>
          <w:sz w:val="24"/>
          <w:szCs w:val="24"/>
        </w:rPr>
        <w:t xml:space="preserve">                                                                     </w:t>
      </w:r>
      <w:r w:rsidR="00F32FF6">
        <w:rPr>
          <w:rFonts w:hint="eastAsia"/>
          <w:sz w:val="24"/>
          <w:szCs w:val="24"/>
        </w:rPr>
        <w:t>性别：男</w:t>
      </w:r>
    </w:p>
    <w:p w:rsidR="0022639A" w:rsidRPr="0022639A" w:rsidRDefault="0022639A" w:rsidP="0022639A">
      <w:pPr>
        <w:pStyle w:val="1"/>
        <w:spacing w:line="240" w:lineRule="auto"/>
        <w:rPr>
          <w:sz w:val="24"/>
          <w:szCs w:val="24"/>
        </w:rPr>
      </w:pPr>
      <w:r w:rsidRPr="0022639A">
        <w:rPr>
          <w:rFonts w:hint="eastAsia"/>
          <w:sz w:val="24"/>
          <w:szCs w:val="24"/>
        </w:rPr>
        <w:t>应聘职位</w:t>
      </w:r>
    </w:p>
    <w:p w:rsidR="0022639A" w:rsidRPr="0022639A" w:rsidRDefault="0022639A" w:rsidP="0022639A">
      <w:pPr>
        <w:spacing w:line="240" w:lineRule="auto"/>
        <w:rPr>
          <w:sz w:val="24"/>
          <w:szCs w:val="24"/>
        </w:rPr>
      </w:pPr>
      <w:r w:rsidRPr="0022639A">
        <w:rPr>
          <w:rFonts w:hint="eastAsia"/>
          <w:sz w:val="24"/>
          <w:szCs w:val="24"/>
        </w:rPr>
        <w:t>后端开发工程师</w:t>
      </w:r>
    </w:p>
    <w:p w:rsidR="0022639A" w:rsidRPr="0022639A" w:rsidRDefault="0083467B" w:rsidP="0022639A">
      <w:pPr>
        <w:pStyle w:val="1"/>
        <w:spacing w:line="240" w:lineRule="auto"/>
        <w:rPr>
          <w:sz w:val="24"/>
          <w:szCs w:val="24"/>
        </w:rPr>
      </w:pPr>
      <w:bookmarkStart w:id="1" w:name="_Hlk532992336"/>
      <w:r>
        <w:rPr>
          <w:rFonts w:hint="eastAsia"/>
          <w:sz w:val="24"/>
          <w:szCs w:val="24"/>
        </w:rPr>
        <w:t>专业</w:t>
      </w:r>
      <w:r w:rsidR="0022639A" w:rsidRPr="0022639A">
        <w:rPr>
          <w:rFonts w:hint="eastAsia"/>
          <w:sz w:val="24"/>
          <w:szCs w:val="24"/>
        </w:rPr>
        <w:t>技能</w:t>
      </w:r>
    </w:p>
    <w:bookmarkEnd w:id="1"/>
    <w:p w:rsidR="0022639A" w:rsidRPr="0022639A" w:rsidRDefault="0022639A" w:rsidP="0022639A">
      <w:pPr>
        <w:spacing w:line="240" w:lineRule="auto"/>
        <w:rPr>
          <w:b/>
          <w:sz w:val="24"/>
          <w:szCs w:val="24"/>
        </w:rPr>
      </w:pPr>
      <w:r w:rsidRPr="0022639A">
        <w:rPr>
          <w:rFonts w:hint="eastAsia"/>
          <w:b/>
          <w:sz w:val="24"/>
          <w:szCs w:val="24"/>
        </w:rPr>
        <w:t>P</w:t>
      </w:r>
      <w:r w:rsidRPr="0022639A">
        <w:rPr>
          <w:b/>
          <w:sz w:val="24"/>
          <w:szCs w:val="24"/>
        </w:rPr>
        <w:t>ython</w:t>
      </w:r>
    </w:p>
    <w:p w:rsidR="0022639A" w:rsidRPr="00882A9B" w:rsidRDefault="0022639A" w:rsidP="0022639A">
      <w:pPr>
        <w:pStyle w:val="af9"/>
        <w:numPr>
          <w:ilvl w:val="0"/>
          <w:numId w:val="19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熟悉掌握Python面向对象编程（Object Oriented Programming，OOP）</w:t>
      </w:r>
    </w:p>
    <w:p w:rsidR="0022639A" w:rsidRPr="00882A9B" w:rsidRDefault="0022639A" w:rsidP="0022639A">
      <w:pPr>
        <w:pStyle w:val="af9"/>
        <w:numPr>
          <w:ilvl w:val="0"/>
          <w:numId w:val="19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熟悉运用两种Python web 开发框架：Django和Flask</w:t>
      </w:r>
    </w:p>
    <w:p w:rsidR="0022639A" w:rsidRPr="00882A9B" w:rsidRDefault="0022639A" w:rsidP="0022639A">
      <w:pPr>
        <w:pStyle w:val="af9"/>
        <w:numPr>
          <w:ilvl w:val="0"/>
          <w:numId w:val="19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熟悉Python内存管理机制</w:t>
      </w:r>
    </w:p>
    <w:p w:rsidR="0022639A" w:rsidRPr="00882A9B" w:rsidRDefault="0022639A" w:rsidP="0022639A">
      <w:pPr>
        <w:pStyle w:val="af9"/>
        <w:numPr>
          <w:ilvl w:val="0"/>
          <w:numId w:val="19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熟悉HTTPie/Postman等接口测试工具或软件</w:t>
      </w:r>
    </w:p>
    <w:p w:rsidR="0022639A" w:rsidRPr="0022639A" w:rsidRDefault="0022639A" w:rsidP="0022639A">
      <w:pPr>
        <w:pStyle w:val="af9"/>
        <w:spacing w:line="240" w:lineRule="auto"/>
        <w:ind w:firstLineChars="0" w:firstLine="0"/>
        <w:rPr>
          <w:b/>
          <w:sz w:val="24"/>
          <w:szCs w:val="24"/>
        </w:rPr>
      </w:pPr>
      <w:r w:rsidRPr="0022639A">
        <w:rPr>
          <w:rFonts w:hint="eastAsia"/>
          <w:b/>
          <w:sz w:val="24"/>
          <w:szCs w:val="24"/>
        </w:rPr>
        <w:t>W</w:t>
      </w:r>
      <w:r w:rsidRPr="0022639A">
        <w:rPr>
          <w:b/>
          <w:sz w:val="24"/>
          <w:szCs w:val="24"/>
        </w:rPr>
        <w:t>eb</w:t>
      </w:r>
    </w:p>
    <w:p w:rsidR="0022639A" w:rsidRPr="00882A9B" w:rsidRDefault="0022639A" w:rsidP="0022639A">
      <w:pPr>
        <w:pStyle w:val="af9"/>
        <w:numPr>
          <w:ilvl w:val="0"/>
          <w:numId w:val="20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熟悉HTML/JavaScript/CSS等前端开发语言</w:t>
      </w:r>
    </w:p>
    <w:p w:rsidR="0022639A" w:rsidRPr="00882A9B" w:rsidRDefault="0022639A" w:rsidP="0022639A">
      <w:pPr>
        <w:pStyle w:val="af9"/>
        <w:numPr>
          <w:ilvl w:val="0"/>
          <w:numId w:val="20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熟悉jQuery等JavaScript库</w:t>
      </w:r>
    </w:p>
    <w:p w:rsidR="0022639A" w:rsidRPr="00882A9B" w:rsidRDefault="0022639A" w:rsidP="0022639A">
      <w:pPr>
        <w:pStyle w:val="af9"/>
        <w:numPr>
          <w:ilvl w:val="0"/>
          <w:numId w:val="20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熟悉A</w:t>
      </w:r>
      <w:r w:rsidR="0084207F">
        <w:rPr>
          <w:rFonts w:asciiTheme="minorEastAsia" w:hAnsiTheme="minorEastAsia"/>
          <w:sz w:val="24"/>
          <w:szCs w:val="24"/>
        </w:rPr>
        <w:t>jax</w:t>
      </w:r>
      <w:r w:rsidRPr="00882A9B">
        <w:rPr>
          <w:rFonts w:asciiTheme="minorEastAsia" w:hAnsiTheme="minorEastAsia" w:hint="eastAsia"/>
          <w:sz w:val="24"/>
          <w:szCs w:val="24"/>
        </w:rPr>
        <w:t>浏览器端网页开发技术</w:t>
      </w:r>
    </w:p>
    <w:p w:rsidR="0022639A" w:rsidRPr="00882A9B" w:rsidRDefault="0022639A" w:rsidP="0022639A">
      <w:pPr>
        <w:pStyle w:val="af9"/>
        <w:numPr>
          <w:ilvl w:val="0"/>
          <w:numId w:val="20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熟悉Bootstrap/swiper等前端网页开发插件</w:t>
      </w:r>
    </w:p>
    <w:p w:rsidR="0022639A" w:rsidRPr="0022639A" w:rsidRDefault="0022639A" w:rsidP="0022639A">
      <w:pPr>
        <w:pStyle w:val="af9"/>
        <w:spacing w:line="240" w:lineRule="auto"/>
        <w:ind w:firstLineChars="0" w:firstLine="0"/>
        <w:rPr>
          <w:b/>
          <w:sz w:val="24"/>
          <w:szCs w:val="24"/>
        </w:rPr>
      </w:pPr>
      <w:r w:rsidRPr="0022639A">
        <w:rPr>
          <w:rFonts w:hint="eastAsia"/>
          <w:b/>
          <w:sz w:val="24"/>
          <w:szCs w:val="24"/>
        </w:rPr>
        <w:t>数据库</w:t>
      </w:r>
    </w:p>
    <w:p w:rsidR="0022639A" w:rsidRPr="00882A9B" w:rsidRDefault="0022639A" w:rsidP="0022639A">
      <w:pPr>
        <w:pStyle w:val="af9"/>
        <w:numPr>
          <w:ilvl w:val="0"/>
          <w:numId w:val="21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熟悉MySQL以及数据库查询优化</w:t>
      </w:r>
    </w:p>
    <w:p w:rsidR="0022639A" w:rsidRPr="00882A9B" w:rsidRDefault="0022639A" w:rsidP="0022639A">
      <w:pPr>
        <w:pStyle w:val="af9"/>
        <w:numPr>
          <w:ilvl w:val="0"/>
          <w:numId w:val="21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熟悉Redis缓存存储技术</w:t>
      </w:r>
    </w:p>
    <w:p w:rsidR="0022639A" w:rsidRPr="0022639A" w:rsidRDefault="0022639A" w:rsidP="0022639A">
      <w:pPr>
        <w:pStyle w:val="af9"/>
        <w:spacing w:line="240" w:lineRule="auto"/>
        <w:ind w:firstLineChars="0" w:firstLine="0"/>
        <w:rPr>
          <w:b/>
          <w:sz w:val="24"/>
          <w:szCs w:val="24"/>
        </w:rPr>
      </w:pPr>
      <w:r w:rsidRPr="0022639A">
        <w:rPr>
          <w:rFonts w:hint="eastAsia"/>
          <w:b/>
          <w:sz w:val="24"/>
          <w:szCs w:val="24"/>
        </w:rPr>
        <w:t>开发平台</w:t>
      </w:r>
    </w:p>
    <w:p w:rsidR="0022639A" w:rsidRPr="00882A9B" w:rsidRDefault="0022639A" w:rsidP="0022639A">
      <w:pPr>
        <w:pStyle w:val="af9"/>
        <w:numPr>
          <w:ilvl w:val="0"/>
          <w:numId w:val="22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熟悉基于Linux平台（如Ubuntu 16.04.5）上编程</w:t>
      </w:r>
    </w:p>
    <w:p w:rsidR="0022639A" w:rsidRPr="00882A9B" w:rsidRDefault="0022639A" w:rsidP="0022639A">
      <w:pPr>
        <w:pStyle w:val="af9"/>
        <w:numPr>
          <w:ilvl w:val="0"/>
          <w:numId w:val="22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熟悉基于Windows平台（如Windows 8.1）上编程</w:t>
      </w:r>
    </w:p>
    <w:p w:rsidR="0022639A" w:rsidRPr="0022639A" w:rsidRDefault="0022639A" w:rsidP="0022639A">
      <w:pPr>
        <w:pStyle w:val="af9"/>
        <w:spacing w:line="240" w:lineRule="auto"/>
        <w:ind w:firstLineChars="0" w:firstLine="0"/>
        <w:rPr>
          <w:b/>
          <w:sz w:val="24"/>
          <w:szCs w:val="24"/>
        </w:rPr>
      </w:pPr>
      <w:r w:rsidRPr="0022639A">
        <w:rPr>
          <w:rFonts w:hint="eastAsia"/>
          <w:b/>
          <w:sz w:val="24"/>
          <w:szCs w:val="24"/>
        </w:rPr>
        <w:t>其它</w:t>
      </w:r>
    </w:p>
    <w:p w:rsidR="0022639A" w:rsidRPr="00882A9B" w:rsidRDefault="0022639A" w:rsidP="0022639A">
      <w:pPr>
        <w:pStyle w:val="af9"/>
        <w:numPr>
          <w:ilvl w:val="0"/>
          <w:numId w:val="23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熟练使用GIT分布式版本控制系统（Distributed Version Control System，DVCS）</w:t>
      </w:r>
    </w:p>
    <w:p w:rsidR="0022639A" w:rsidRPr="00882A9B" w:rsidRDefault="0022639A" w:rsidP="0022639A">
      <w:pPr>
        <w:pStyle w:val="af9"/>
        <w:numPr>
          <w:ilvl w:val="0"/>
          <w:numId w:val="23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lastRenderedPageBreak/>
        <w:t>熟悉通用设计模式，能对里进行软件开发</w:t>
      </w:r>
    </w:p>
    <w:p w:rsidR="0022639A" w:rsidRPr="00882A9B" w:rsidRDefault="0022639A" w:rsidP="0022639A">
      <w:pPr>
        <w:pStyle w:val="af9"/>
        <w:numPr>
          <w:ilvl w:val="0"/>
          <w:numId w:val="23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能够基于Docker容器这种非传统的虚拟化技术进行更高效的项目开发</w:t>
      </w:r>
    </w:p>
    <w:p w:rsidR="0022639A" w:rsidRPr="00882A9B" w:rsidRDefault="0022639A" w:rsidP="0022639A">
      <w:pPr>
        <w:pStyle w:val="af9"/>
        <w:numPr>
          <w:ilvl w:val="0"/>
          <w:numId w:val="23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能够通过阅读英文官方文档并且结合搜索引擎，对产生的问题以及遇到的难题进行分析，进而对症下药，将相关问题以及难题得到解决</w:t>
      </w:r>
    </w:p>
    <w:p w:rsidR="0022639A" w:rsidRPr="00882A9B" w:rsidRDefault="0022639A" w:rsidP="0022639A">
      <w:pPr>
        <w:pStyle w:val="af9"/>
        <w:numPr>
          <w:ilvl w:val="0"/>
          <w:numId w:val="23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具有较强的学习能力和沟通能力，以及团队合作精神</w:t>
      </w:r>
    </w:p>
    <w:p w:rsidR="00882A9B" w:rsidRPr="00882A9B" w:rsidRDefault="0022639A" w:rsidP="00882A9B">
      <w:pPr>
        <w:pStyle w:val="af9"/>
        <w:numPr>
          <w:ilvl w:val="0"/>
          <w:numId w:val="23"/>
        </w:numPr>
        <w:spacing w:line="240" w:lineRule="auto"/>
        <w:ind w:firstLineChars="0"/>
        <w:rPr>
          <w:rFonts w:asciiTheme="minorEastAsia" w:hAnsiTheme="minorEastAsia"/>
          <w:sz w:val="24"/>
          <w:szCs w:val="24"/>
        </w:rPr>
      </w:pPr>
      <w:r w:rsidRPr="00882A9B">
        <w:rPr>
          <w:rFonts w:asciiTheme="minorEastAsia" w:hAnsiTheme="minorEastAsia" w:hint="eastAsia"/>
          <w:sz w:val="24"/>
          <w:szCs w:val="24"/>
        </w:rPr>
        <w:t>优秀的分析与解决问题的能力</w:t>
      </w:r>
    </w:p>
    <w:p w:rsidR="00882A9B" w:rsidRPr="00882A9B" w:rsidRDefault="00882A9B" w:rsidP="00882A9B">
      <w:pPr>
        <w:pBdr>
          <w:top w:val="single" w:sz="24" w:space="0" w:color="0673A5" w:themeColor="text2" w:themeShade="BF"/>
          <w:left w:val="single" w:sz="24" w:space="0" w:color="0673A5" w:themeColor="text2" w:themeShade="BF"/>
          <w:bottom w:val="single" w:sz="24" w:space="0" w:color="0673A5" w:themeColor="text2" w:themeShade="BF"/>
          <w:right w:val="single" w:sz="24" w:space="0" w:color="0673A5" w:themeColor="text2" w:themeShade="BF"/>
        </w:pBdr>
        <w:shd w:val="clear" w:color="auto" w:fill="0673A5" w:themeFill="text2" w:themeFillShade="BF"/>
        <w:spacing w:after="0" w:line="240" w:lineRule="auto"/>
        <w:outlineLvl w:val="0"/>
        <w:rPr>
          <w:rFonts w:asciiTheme="majorHAnsi" w:eastAsiaTheme="majorEastAsia" w:hAnsiTheme="majorHAnsi" w:cstheme="majorBidi"/>
          <w:caps/>
          <w:color w:val="FFFFFF" w:themeColor="background1"/>
          <w:spacing w:val="15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caps/>
          <w:color w:val="FFFFFF" w:themeColor="background1"/>
          <w:spacing w:val="15"/>
          <w:sz w:val="24"/>
          <w:szCs w:val="24"/>
        </w:rPr>
        <w:t>工作经验</w:t>
      </w:r>
    </w:p>
    <w:p w:rsidR="00882A9B" w:rsidRPr="002D5B3B" w:rsidRDefault="00882A9B" w:rsidP="00882A9B">
      <w:pPr>
        <w:pStyle w:val="af9"/>
        <w:numPr>
          <w:ilvl w:val="0"/>
          <w:numId w:val="24"/>
        </w:numPr>
        <w:spacing w:line="240" w:lineRule="auto"/>
        <w:ind w:firstLineChars="0"/>
        <w:rPr>
          <w:rFonts w:asciiTheme="majorEastAsia" w:eastAsiaTheme="majorEastAsia" w:hAnsiTheme="majorEastAsia"/>
          <w:b/>
          <w:sz w:val="28"/>
          <w:szCs w:val="28"/>
        </w:rPr>
      </w:pPr>
      <w:bookmarkStart w:id="2" w:name="_Hlk532994188"/>
      <w:r w:rsidRPr="002D5B3B">
        <w:rPr>
          <w:rFonts w:asciiTheme="majorEastAsia" w:eastAsiaTheme="majorEastAsia" w:hAnsiTheme="majorEastAsia" w:hint="eastAsia"/>
          <w:b/>
          <w:sz w:val="28"/>
          <w:szCs w:val="28"/>
        </w:rPr>
        <w:t>贝贝网站开发（已上线）</w:t>
      </w:r>
      <w:r w:rsidR="002D67AF" w:rsidRPr="002D5B3B">
        <w:rPr>
          <w:rFonts w:asciiTheme="majorEastAsia" w:eastAsiaTheme="majorEastAsia" w:hAnsiTheme="majorEastAsia" w:hint="eastAsia"/>
          <w:b/>
          <w:sz w:val="28"/>
          <w:szCs w:val="28"/>
        </w:rPr>
        <w:t xml:space="preserve"> </w:t>
      </w:r>
      <w:r w:rsidR="002D67AF" w:rsidRPr="002D5B3B">
        <w:rPr>
          <w:rFonts w:asciiTheme="majorEastAsia" w:eastAsiaTheme="majorEastAsia" w:hAnsiTheme="majorEastAsia"/>
          <w:b/>
          <w:sz w:val="28"/>
          <w:szCs w:val="28"/>
        </w:rPr>
        <w:t xml:space="preserve">     </w:t>
      </w:r>
      <w:r w:rsidR="002D5B3B">
        <w:rPr>
          <w:rFonts w:asciiTheme="majorEastAsia" w:eastAsiaTheme="majorEastAsia" w:hAnsiTheme="majorEastAsia"/>
          <w:b/>
          <w:sz w:val="28"/>
          <w:szCs w:val="28"/>
        </w:rPr>
        <w:t xml:space="preserve">                  </w:t>
      </w:r>
      <w:r w:rsidR="002D67AF" w:rsidRPr="002D5B3B">
        <w:rPr>
          <w:rFonts w:asciiTheme="majorEastAsia" w:eastAsiaTheme="majorEastAsia" w:hAnsiTheme="majorEastAsia" w:hint="eastAsia"/>
          <w:b/>
          <w:sz w:val="28"/>
          <w:szCs w:val="28"/>
        </w:rPr>
        <w:t>2015.12-2018.12</w:t>
      </w:r>
    </w:p>
    <w:bookmarkEnd w:id="2"/>
    <w:p w:rsidR="00882A9B" w:rsidRPr="002D67AF" w:rsidRDefault="00882A9B" w:rsidP="005B42B1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ajorEastAsia" w:eastAsiaTheme="majorEastAsia" w:hAnsiTheme="majorEastAsia"/>
          <w:b/>
          <w:sz w:val="24"/>
          <w:szCs w:val="24"/>
        </w:rPr>
        <w:tab/>
      </w:r>
      <w:r w:rsidRPr="00CC6F5A">
        <w:rPr>
          <w:rFonts w:asciiTheme="minorEastAsia" w:hAnsiTheme="minorEastAsia" w:hint="eastAsia"/>
          <w:b/>
          <w:sz w:val="24"/>
          <w:szCs w:val="24"/>
        </w:rPr>
        <w:t>项目描述</w:t>
      </w:r>
      <w:r w:rsidRPr="002D67AF">
        <w:rPr>
          <w:rFonts w:asciiTheme="minorEastAsia" w:hAnsiTheme="minorEastAsia" w:hint="eastAsia"/>
          <w:sz w:val="24"/>
          <w:szCs w:val="24"/>
        </w:rPr>
        <w:t>：负责贝贝（家庭消费平台</w:t>
      </w:r>
      <w:r w:rsidRPr="002D67AF">
        <w:rPr>
          <w:rFonts w:asciiTheme="minorEastAsia" w:hAnsiTheme="minorEastAsia"/>
          <w:sz w:val="24"/>
          <w:szCs w:val="24"/>
        </w:rPr>
        <w:t xml:space="preserve"> www.beibei.com</w:t>
      </w:r>
      <w:r w:rsidRPr="002D67AF">
        <w:rPr>
          <w:rFonts w:asciiTheme="minorEastAsia" w:hAnsiTheme="minorEastAsia" w:hint="eastAsia"/>
          <w:sz w:val="24"/>
          <w:szCs w:val="24"/>
        </w:rPr>
        <w:t>）后端开发；前端页面搭建；项目线上部署；参与公司产品功能的优化、重构</w:t>
      </w:r>
      <w:r w:rsidR="003814DB">
        <w:rPr>
          <w:rFonts w:asciiTheme="minorEastAsia" w:hAnsiTheme="minorEastAsia" w:hint="eastAsia"/>
          <w:sz w:val="24"/>
          <w:szCs w:val="24"/>
        </w:rPr>
        <w:t>。</w:t>
      </w:r>
    </w:p>
    <w:p w:rsidR="00F52741" w:rsidRPr="002D67AF" w:rsidRDefault="00882A9B" w:rsidP="005B42B1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/>
          <w:sz w:val="24"/>
          <w:szCs w:val="24"/>
        </w:rPr>
        <w:tab/>
      </w:r>
      <w:r w:rsidRPr="00CC6F5A">
        <w:rPr>
          <w:rFonts w:asciiTheme="minorEastAsia" w:hAnsiTheme="minorEastAsia"/>
          <w:b/>
          <w:sz w:val="24"/>
          <w:szCs w:val="24"/>
        </w:rPr>
        <w:t>项目职责</w:t>
      </w:r>
      <w:r w:rsidRPr="002D67AF">
        <w:rPr>
          <w:rFonts w:asciiTheme="minorEastAsia" w:hAnsiTheme="minorEastAsia"/>
          <w:sz w:val="24"/>
          <w:szCs w:val="24"/>
        </w:rPr>
        <w:t>：</w:t>
      </w:r>
    </w:p>
    <w:p w:rsidR="00F52741" w:rsidRPr="002D67AF" w:rsidRDefault="00F52741" w:rsidP="005B42B1">
      <w:pPr>
        <w:pStyle w:val="af9"/>
        <w:numPr>
          <w:ilvl w:val="0"/>
          <w:numId w:val="25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用户系统（核心系统）的开发：包括用户注册登录</w:t>
      </w:r>
      <w:r w:rsidR="00D3637E" w:rsidRPr="002D67AF">
        <w:rPr>
          <w:rFonts w:asciiTheme="minorEastAsia" w:hAnsiTheme="minorEastAsia" w:hint="eastAsia"/>
          <w:sz w:val="24"/>
          <w:szCs w:val="24"/>
        </w:rPr>
        <w:t>，</w:t>
      </w:r>
      <w:r w:rsidRPr="002D67AF">
        <w:rPr>
          <w:rFonts w:asciiTheme="minorEastAsia" w:hAnsiTheme="minorEastAsia" w:hint="eastAsia"/>
          <w:sz w:val="24"/>
          <w:szCs w:val="24"/>
        </w:rPr>
        <w:t>用户账号管理</w:t>
      </w:r>
      <w:r w:rsidR="00D3637E" w:rsidRPr="002D67AF">
        <w:rPr>
          <w:rFonts w:asciiTheme="minorEastAsia" w:hAnsiTheme="minorEastAsia" w:hint="eastAsia"/>
          <w:sz w:val="24"/>
          <w:szCs w:val="24"/>
        </w:rPr>
        <w:t>，</w:t>
      </w:r>
      <w:r w:rsidRPr="002D67AF">
        <w:rPr>
          <w:rFonts w:asciiTheme="minorEastAsia" w:hAnsiTheme="minorEastAsia" w:hint="eastAsia"/>
          <w:sz w:val="24"/>
          <w:szCs w:val="24"/>
        </w:rPr>
        <w:t>用户权限管理</w:t>
      </w:r>
      <w:r w:rsidR="00D3637E" w:rsidRPr="002D67AF">
        <w:rPr>
          <w:rFonts w:asciiTheme="minorEastAsia" w:hAnsiTheme="minorEastAsia" w:hint="eastAsia"/>
          <w:sz w:val="24"/>
          <w:szCs w:val="24"/>
        </w:rPr>
        <w:t>，</w:t>
      </w:r>
      <w:r w:rsidR="004748DC" w:rsidRPr="002D67AF">
        <w:rPr>
          <w:rFonts w:asciiTheme="minorEastAsia" w:hAnsiTheme="minorEastAsia" w:hint="eastAsia"/>
          <w:sz w:val="24"/>
          <w:szCs w:val="24"/>
        </w:rPr>
        <w:t>第三方登录（快捷登录方式）</w:t>
      </w:r>
      <w:r w:rsidR="00D3637E" w:rsidRPr="002D67AF">
        <w:rPr>
          <w:rFonts w:asciiTheme="minorEastAsia" w:hAnsiTheme="minorEastAsia" w:hint="eastAsia"/>
          <w:sz w:val="24"/>
          <w:szCs w:val="24"/>
        </w:rPr>
        <w:t>；</w:t>
      </w:r>
    </w:p>
    <w:p w:rsidR="00F52741" w:rsidRPr="002D67AF" w:rsidRDefault="00F52741" w:rsidP="005B42B1">
      <w:pPr>
        <w:pStyle w:val="af9"/>
        <w:numPr>
          <w:ilvl w:val="0"/>
          <w:numId w:val="25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购物车系统的开发：包括订单系统</w:t>
      </w:r>
      <w:r w:rsidR="00D3637E" w:rsidRPr="002D67AF">
        <w:rPr>
          <w:rFonts w:asciiTheme="minorEastAsia" w:hAnsiTheme="minorEastAsia" w:hint="eastAsia"/>
          <w:sz w:val="24"/>
          <w:szCs w:val="24"/>
        </w:rPr>
        <w:t>，</w:t>
      </w:r>
      <w:r w:rsidRPr="002D67AF">
        <w:rPr>
          <w:rFonts w:asciiTheme="minorEastAsia" w:hAnsiTheme="minorEastAsia" w:hint="eastAsia"/>
          <w:sz w:val="24"/>
          <w:szCs w:val="24"/>
        </w:rPr>
        <w:t>支付系统</w:t>
      </w:r>
      <w:r w:rsidR="00D3637E" w:rsidRPr="002D67AF">
        <w:rPr>
          <w:rFonts w:asciiTheme="minorEastAsia" w:hAnsiTheme="minorEastAsia" w:hint="eastAsia"/>
          <w:sz w:val="24"/>
          <w:szCs w:val="24"/>
        </w:rPr>
        <w:t>；</w:t>
      </w:r>
    </w:p>
    <w:p w:rsidR="00F52741" w:rsidRPr="002D67AF" w:rsidRDefault="00F52741" w:rsidP="005B42B1">
      <w:pPr>
        <w:pStyle w:val="af9"/>
        <w:numPr>
          <w:ilvl w:val="0"/>
          <w:numId w:val="25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项目部署及其它功能：包括部署脚本、上传脚本、启动脚本、停止脚本、重启脚本</w:t>
      </w:r>
      <w:r w:rsidR="009147C7">
        <w:rPr>
          <w:rFonts w:asciiTheme="minorEastAsia" w:hAnsiTheme="minorEastAsia" w:hint="eastAsia"/>
          <w:sz w:val="24"/>
          <w:szCs w:val="24"/>
        </w:rPr>
        <w:t>的编写</w:t>
      </w:r>
      <w:r w:rsidR="00D3637E" w:rsidRPr="002D67AF">
        <w:rPr>
          <w:rFonts w:asciiTheme="minorEastAsia" w:hAnsiTheme="minorEastAsia" w:hint="eastAsia"/>
          <w:sz w:val="24"/>
          <w:szCs w:val="24"/>
        </w:rPr>
        <w:t>，</w:t>
      </w:r>
      <w:r w:rsidR="004B4E4C" w:rsidRPr="002D67AF">
        <w:rPr>
          <w:rFonts w:asciiTheme="minorEastAsia" w:hAnsiTheme="minorEastAsia" w:hint="eastAsia"/>
          <w:sz w:val="24"/>
          <w:szCs w:val="24"/>
        </w:rPr>
        <w:t>实时聊天室功能</w:t>
      </w:r>
      <w:r w:rsidR="009147C7">
        <w:rPr>
          <w:rFonts w:asciiTheme="minorEastAsia" w:hAnsiTheme="minorEastAsia" w:hint="eastAsia"/>
          <w:sz w:val="24"/>
          <w:szCs w:val="24"/>
        </w:rPr>
        <w:t>设计</w:t>
      </w:r>
      <w:r w:rsidR="004B4E4C" w:rsidRPr="002D67AF">
        <w:rPr>
          <w:rFonts w:asciiTheme="minorEastAsia" w:hAnsiTheme="minorEastAsia" w:hint="eastAsia"/>
          <w:sz w:val="24"/>
          <w:szCs w:val="24"/>
        </w:rPr>
        <w:t>（在线客服）</w:t>
      </w:r>
      <w:r w:rsidR="00D3637E" w:rsidRPr="002D67AF">
        <w:rPr>
          <w:rFonts w:asciiTheme="minorEastAsia" w:hAnsiTheme="minorEastAsia" w:hint="eastAsia"/>
          <w:sz w:val="24"/>
          <w:szCs w:val="24"/>
        </w:rPr>
        <w:t>；</w:t>
      </w:r>
    </w:p>
    <w:p w:rsidR="004B4E4C" w:rsidRPr="002D67AF" w:rsidRDefault="004B4E4C" w:rsidP="005B42B1">
      <w:pPr>
        <w:pStyle w:val="af9"/>
        <w:numPr>
          <w:ilvl w:val="0"/>
          <w:numId w:val="25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参与公司产品功能的优化、重构工作：反爬虫机制的设计</w:t>
      </w:r>
      <w:r w:rsidR="003814DB">
        <w:rPr>
          <w:rFonts w:asciiTheme="minorEastAsia" w:hAnsiTheme="minorEastAsia" w:hint="eastAsia"/>
          <w:sz w:val="24"/>
          <w:szCs w:val="24"/>
        </w:rPr>
        <w:t>；</w:t>
      </w:r>
    </w:p>
    <w:p w:rsidR="009147C7" w:rsidRPr="002D67AF" w:rsidRDefault="009147C7" w:rsidP="005B42B1">
      <w:pPr>
        <w:pStyle w:val="af9"/>
        <w:numPr>
          <w:ilvl w:val="0"/>
          <w:numId w:val="25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前端页面网站搭建</w:t>
      </w:r>
      <w:r w:rsidR="00A0687C">
        <w:rPr>
          <w:rFonts w:asciiTheme="minorEastAsia" w:hAnsiTheme="minorEastAsia" w:hint="eastAsia"/>
          <w:sz w:val="24"/>
          <w:szCs w:val="24"/>
        </w:rPr>
        <w:t>。</w:t>
      </w:r>
    </w:p>
    <w:p w:rsidR="004748DC" w:rsidRPr="002D67AF" w:rsidRDefault="004748DC" w:rsidP="005B42B1">
      <w:pPr>
        <w:spacing w:line="360" w:lineRule="auto"/>
        <w:ind w:left="720"/>
        <w:rPr>
          <w:rFonts w:asciiTheme="minorEastAsia" w:hAnsiTheme="minorEastAsia"/>
          <w:sz w:val="24"/>
          <w:szCs w:val="24"/>
        </w:rPr>
      </w:pPr>
      <w:r w:rsidRPr="00CC6F5A">
        <w:rPr>
          <w:rFonts w:asciiTheme="minorEastAsia" w:hAnsiTheme="minorEastAsia" w:hint="eastAsia"/>
          <w:b/>
          <w:sz w:val="24"/>
          <w:szCs w:val="24"/>
        </w:rPr>
        <w:t>技术要点</w:t>
      </w:r>
      <w:r w:rsidRPr="002D67AF">
        <w:rPr>
          <w:rFonts w:asciiTheme="minorEastAsia" w:hAnsiTheme="minorEastAsia" w:hint="eastAsia"/>
          <w:sz w:val="24"/>
          <w:szCs w:val="24"/>
        </w:rPr>
        <w:t>：</w:t>
      </w:r>
    </w:p>
    <w:p w:rsidR="004748DC" w:rsidRPr="002D67AF" w:rsidRDefault="004748DC" w:rsidP="005B42B1">
      <w:pPr>
        <w:pStyle w:val="af9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使用C</w:t>
      </w:r>
      <w:r w:rsidRPr="002D67AF">
        <w:rPr>
          <w:rFonts w:asciiTheme="minorEastAsia" w:hAnsiTheme="minorEastAsia"/>
          <w:sz w:val="24"/>
          <w:szCs w:val="24"/>
        </w:rPr>
        <w:t>elery</w:t>
      </w:r>
      <w:r w:rsidRPr="002D67AF">
        <w:rPr>
          <w:rFonts w:asciiTheme="minorEastAsia" w:hAnsiTheme="minorEastAsia" w:hint="eastAsia"/>
          <w:sz w:val="24"/>
          <w:szCs w:val="24"/>
        </w:rPr>
        <w:t>异步处理方式</w:t>
      </w:r>
      <w:r w:rsidR="00D3344D">
        <w:rPr>
          <w:rFonts w:asciiTheme="minorEastAsia" w:hAnsiTheme="minorEastAsia" w:hint="eastAsia"/>
          <w:sz w:val="24"/>
          <w:szCs w:val="24"/>
        </w:rPr>
        <w:t>；</w:t>
      </w:r>
    </w:p>
    <w:p w:rsidR="004748DC" w:rsidRPr="002D67AF" w:rsidRDefault="004748DC" w:rsidP="005B42B1">
      <w:pPr>
        <w:pStyle w:val="af9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基于角色的权限模型（用户、角色、权限）</w:t>
      </w:r>
      <w:r w:rsidR="00D3344D">
        <w:rPr>
          <w:rFonts w:asciiTheme="minorEastAsia" w:hAnsiTheme="minorEastAsia" w:hint="eastAsia"/>
          <w:sz w:val="24"/>
          <w:szCs w:val="24"/>
        </w:rPr>
        <w:t>；</w:t>
      </w:r>
    </w:p>
    <w:p w:rsidR="004748DC" w:rsidRPr="002D67AF" w:rsidRDefault="004748DC" w:rsidP="005B42B1">
      <w:pPr>
        <w:pStyle w:val="af9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支付宝支付接口的调用，</w:t>
      </w:r>
      <w:r w:rsidRPr="002D67AF">
        <w:rPr>
          <w:rFonts w:asciiTheme="minorEastAsia" w:hAnsiTheme="minorEastAsia"/>
          <w:sz w:val="24"/>
          <w:szCs w:val="24"/>
        </w:rPr>
        <w:t>python-alipay-sdk</w:t>
      </w:r>
      <w:r w:rsidRPr="002D67AF">
        <w:rPr>
          <w:rFonts w:asciiTheme="minorEastAsia" w:hAnsiTheme="minorEastAsia" w:hint="eastAsia"/>
          <w:sz w:val="24"/>
          <w:szCs w:val="24"/>
        </w:rPr>
        <w:t>开支付宝P</w:t>
      </w:r>
      <w:r w:rsidRPr="002D67AF">
        <w:rPr>
          <w:rFonts w:asciiTheme="minorEastAsia" w:hAnsiTheme="minorEastAsia"/>
          <w:sz w:val="24"/>
          <w:szCs w:val="24"/>
        </w:rPr>
        <w:t>ython SDK</w:t>
      </w:r>
      <w:r w:rsidRPr="002D67AF">
        <w:rPr>
          <w:rFonts w:asciiTheme="minorEastAsia" w:hAnsiTheme="minorEastAsia" w:hint="eastAsia"/>
          <w:sz w:val="24"/>
          <w:szCs w:val="24"/>
        </w:rPr>
        <w:t>的使用</w:t>
      </w:r>
      <w:r w:rsidR="00D3344D">
        <w:rPr>
          <w:rFonts w:asciiTheme="minorEastAsia" w:hAnsiTheme="minorEastAsia" w:hint="eastAsia"/>
          <w:sz w:val="24"/>
          <w:szCs w:val="24"/>
        </w:rPr>
        <w:t>；</w:t>
      </w:r>
    </w:p>
    <w:p w:rsidR="004748DC" w:rsidRPr="002D67AF" w:rsidRDefault="004748DC" w:rsidP="005B42B1">
      <w:pPr>
        <w:pStyle w:val="af9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使用了N</w:t>
      </w:r>
      <w:r w:rsidRPr="002D67AF">
        <w:rPr>
          <w:rFonts w:asciiTheme="minorEastAsia" w:hAnsiTheme="minorEastAsia"/>
          <w:sz w:val="24"/>
          <w:szCs w:val="24"/>
        </w:rPr>
        <w:t>ginx HTTP</w:t>
      </w:r>
      <w:r w:rsidRPr="002D67AF">
        <w:rPr>
          <w:rFonts w:asciiTheme="minorEastAsia" w:hAnsiTheme="minorEastAsia" w:hint="eastAsia"/>
          <w:sz w:val="24"/>
          <w:szCs w:val="24"/>
        </w:rPr>
        <w:t>服务器，G</w:t>
      </w:r>
      <w:r w:rsidRPr="002D67AF">
        <w:rPr>
          <w:rFonts w:asciiTheme="minorEastAsia" w:hAnsiTheme="minorEastAsia"/>
          <w:sz w:val="24"/>
          <w:szCs w:val="24"/>
        </w:rPr>
        <w:t>unicorn WSGI</w:t>
      </w:r>
      <w:r w:rsidRPr="002D67AF">
        <w:rPr>
          <w:rFonts w:asciiTheme="minorEastAsia" w:hAnsiTheme="minorEastAsia" w:hint="eastAsia"/>
          <w:sz w:val="24"/>
          <w:szCs w:val="24"/>
        </w:rPr>
        <w:t>服务器</w:t>
      </w:r>
      <w:r w:rsidR="00D3344D">
        <w:rPr>
          <w:rFonts w:asciiTheme="minorEastAsia" w:hAnsiTheme="minorEastAsia" w:hint="eastAsia"/>
          <w:sz w:val="24"/>
          <w:szCs w:val="24"/>
        </w:rPr>
        <w:t>；</w:t>
      </w:r>
    </w:p>
    <w:p w:rsidR="004748DC" w:rsidRPr="002D67AF" w:rsidRDefault="004748DC" w:rsidP="005B42B1">
      <w:pPr>
        <w:pStyle w:val="af9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lastRenderedPageBreak/>
        <w:t>使用Web</w:t>
      </w:r>
      <w:r w:rsidRPr="002D67AF">
        <w:rPr>
          <w:rFonts w:asciiTheme="minorEastAsia" w:hAnsiTheme="minorEastAsia"/>
          <w:sz w:val="24"/>
          <w:szCs w:val="24"/>
        </w:rPr>
        <w:t>socket(gevent-websocket</w:t>
      </w:r>
      <w:r w:rsidRPr="002D67AF">
        <w:rPr>
          <w:rFonts w:asciiTheme="minorEastAsia" w:hAnsiTheme="minorEastAsia" w:hint="eastAsia"/>
          <w:sz w:val="24"/>
          <w:szCs w:val="24"/>
        </w:rPr>
        <w:t>包</w:t>
      </w:r>
      <w:r w:rsidRPr="002D67AF">
        <w:rPr>
          <w:rFonts w:asciiTheme="minorEastAsia" w:hAnsiTheme="minorEastAsia"/>
          <w:sz w:val="24"/>
          <w:szCs w:val="24"/>
        </w:rPr>
        <w:t>)</w:t>
      </w:r>
      <w:r w:rsidRPr="002D67AF">
        <w:rPr>
          <w:rFonts w:asciiTheme="minorEastAsia" w:hAnsiTheme="minorEastAsia" w:hint="eastAsia"/>
          <w:sz w:val="24"/>
          <w:szCs w:val="24"/>
        </w:rPr>
        <w:t>实现实时聊天室功能（在线客服）</w:t>
      </w:r>
      <w:r w:rsidR="00D3344D">
        <w:rPr>
          <w:rFonts w:asciiTheme="minorEastAsia" w:hAnsiTheme="minorEastAsia" w:hint="eastAsia"/>
          <w:sz w:val="24"/>
          <w:szCs w:val="24"/>
        </w:rPr>
        <w:t>；</w:t>
      </w:r>
    </w:p>
    <w:p w:rsidR="00D3637E" w:rsidRPr="002D67AF" w:rsidRDefault="004748DC" w:rsidP="005B42B1">
      <w:pPr>
        <w:pStyle w:val="af9"/>
        <w:numPr>
          <w:ilvl w:val="0"/>
          <w:numId w:val="26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反爬虫机制：User</w:t>
      </w:r>
      <w:r w:rsidRPr="002D67AF">
        <w:rPr>
          <w:rFonts w:asciiTheme="minorEastAsia" w:hAnsiTheme="minorEastAsia"/>
          <w:sz w:val="24"/>
          <w:szCs w:val="24"/>
        </w:rPr>
        <w:t>-Agent</w:t>
      </w:r>
      <w:r w:rsidRPr="002D67AF">
        <w:rPr>
          <w:rFonts w:asciiTheme="minorEastAsia" w:hAnsiTheme="minorEastAsia" w:hint="eastAsia"/>
          <w:sz w:val="24"/>
          <w:szCs w:val="24"/>
        </w:rPr>
        <w:t>识别；请求头信息识别；异步加载</w:t>
      </w:r>
      <w:r w:rsidR="00D3344D">
        <w:rPr>
          <w:rFonts w:asciiTheme="minorEastAsia" w:hAnsiTheme="minorEastAsia" w:hint="eastAsia"/>
          <w:sz w:val="24"/>
          <w:szCs w:val="24"/>
        </w:rPr>
        <w:t>，</w:t>
      </w:r>
      <w:r w:rsidRPr="002D67AF">
        <w:rPr>
          <w:rFonts w:asciiTheme="minorEastAsia" w:hAnsiTheme="minorEastAsia" w:hint="eastAsia"/>
          <w:sz w:val="24"/>
          <w:szCs w:val="24"/>
        </w:rPr>
        <w:t>请求参数加密</w:t>
      </w:r>
      <w:r w:rsidR="00D3344D">
        <w:rPr>
          <w:rFonts w:asciiTheme="minorEastAsia" w:hAnsiTheme="minorEastAsia" w:hint="eastAsia"/>
          <w:sz w:val="24"/>
          <w:szCs w:val="24"/>
        </w:rPr>
        <w:t>，</w:t>
      </w:r>
      <w:r w:rsidRPr="002D67AF">
        <w:rPr>
          <w:rFonts w:asciiTheme="minorEastAsia" w:hAnsiTheme="minorEastAsia" w:hint="eastAsia"/>
          <w:sz w:val="24"/>
          <w:szCs w:val="24"/>
        </w:rPr>
        <w:t>请求结果加密（J</w:t>
      </w:r>
      <w:r w:rsidRPr="002D67AF">
        <w:rPr>
          <w:rFonts w:asciiTheme="minorEastAsia" w:hAnsiTheme="minorEastAsia"/>
          <w:sz w:val="24"/>
          <w:szCs w:val="24"/>
        </w:rPr>
        <w:t>son</w:t>
      </w:r>
      <w:r w:rsidRPr="002D67AF">
        <w:rPr>
          <w:rFonts w:asciiTheme="minorEastAsia" w:hAnsiTheme="minorEastAsia" w:hint="eastAsia"/>
          <w:sz w:val="24"/>
          <w:szCs w:val="24"/>
        </w:rPr>
        <w:t>数据里面加密、C</w:t>
      </w:r>
      <w:r w:rsidRPr="002D67AF">
        <w:rPr>
          <w:rFonts w:asciiTheme="minorEastAsia" w:hAnsiTheme="minorEastAsia"/>
          <w:sz w:val="24"/>
          <w:szCs w:val="24"/>
        </w:rPr>
        <w:t>SS</w:t>
      </w:r>
      <w:r w:rsidRPr="002D67AF">
        <w:rPr>
          <w:rFonts w:asciiTheme="minorEastAsia" w:hAnsiTheme="minorEastAsia" w:hint="eastAsia"/>
          <w:sz w:val="24"/>
          <w:szCs w:val="24"/>
        </w:rPr>
        <w:t>加密、字体加密）</w:t>
      </w:r>
      <w:r w:rsidR="00D3344D">
        <w:rPr>
          <w:rFonts w:asciiTheme="minorEastAsia" w:hAnsiTheme="minorEastAsia" w:hint="eastAsia"/>
          <w:sz w:val="24"/>
          <w:szCs w:val="24"/>
        </w:rPr>
        <w:t>，</w:t>
      </w:r>
      <w:r w:rsidRPr="002D67AF">
        <w:rPr>
          <w:rFonts w:asciiTheme="minorEastAsia" w:hAnsiTheme="minorEastAsia" w:hint="eastAsia"/>
          <w:sz w:val="24"/>
          <w:szCs w:val="24"/>
        </w:rPr>
        <w:t>C</w:t>
      </w:r>
      <w:r w:rsidRPr="002D67AF">
        <w:rPr>
          <w:rFonts w:asciiTheme="minorEastAsia" w:hAnsiTheme="minorEastAsia"/>
          <w:sz w:val="24"/>
          <w:szCs w:val="24"/>
        </w:rPr>
        <w:t>ookie</w:t>
      </w:r>
      <w:r w:rsidRPr="002D67AF">
        <w:rPr>
          <w:rFonts w:asciiTheme="minorEastAsia" w:hAnsiTheme="minorEastAsia" w:hint="eastAsia"/>
          <w:sz w:val="24"/>
          <w:szCs w:val="24"/>
        </w:rPr>
        <w:t>限制</w:t>
      </w:r>
      <w:r w:rsidR="00D3344D">
        <w:rPr>
          <w:rFonts w:asciiTheme="minorEastAsia" w:hAnsiTheme="minorEastAsia" w:hint="eastAsia"/>
          <w:sz w:val="24"/>
          <w:szCs w:val="24"/>
        </w:rPr>
        <w:t>，</w:t>
      </w:r>
      <w:r w:rsidRPr="002D67AF">
        <w:rPr>
          <w:rFonts w:asciiTheme="minorEastAsia" w:hAnsiTheme="minorEastAsia" w:hint="eastAsia"/>
          <w:sz w:val="24"/>
          <w:szCs w:val="24"/>
        </w:rPr>
        <w:t>I</w:t>
      </w:r>
      <w:r w:rsidRPr="002D67AF">
        <w:rPr>
          <w:rFonts w:asciiTheme="minorEastAsia" w:hAnsiTheme="minorEastAsia"/>
          <w:sz w:val="24"/>
          <w:szCs w:val="24"/>
        </w:rPr>
        <w:t>P</w:t>
      </w:r>
      <w:r w:rsidR="00D3637E" w:rsidRPr="002D67AF">
        <w:rPr>
          <w:rFonts w:asciiTheme="minorEastAsia" w:hAnsiTheme="minorEastAsia" w:hint="eastAsia"/>
          <w:sz w:val="24"/>
          <w:szCs w:val="24"/>
        </w:rPr>
        <w:t>访问频率限制</w:t>
      </w:r>
      <w:r w:rsidR="00D3344D">
        <w:rPr>
          <w:rFonts w:asciiTheme="minorEastAsia" w:hAnsiTheme="minorEastAsia" w:hint="eastAsia"/>
          <w:sz w:val="24"/>
          <w:szCs w:val="24"/>
        </w:rPr>
        <w:t>，</w:t>
      </w:r>
      <w:r w:rsidR="00D3637E" w:rsidRPr="002D67AF">
        <w:rPr>
          <w:rFonts w:asciiTheme="minorEastAsia" w:hAnsiTheme="minorEastAsia" w:hint="eastAsia"/>
          <w:sz w:val="24"/>
          <w:szCs w:val="24"/>
        </w:rPr>
        <w:t>添加登陆认证验证码机制</w:t>
      </w:r>
      <w:r w:rsidR="001B299D">
        <w:rPr>
          <w:rFonts w:asciiTheme="minorEastAsia" w:hAnsiTheme="minorEastAsia" w:hint="eastAsia"/>
          <w:sz w:val="24"/>
          <w:szCs w:val="24"/>
        </w:rPr>
        <w:t>。</w:t>
      </w:r>
    </w:p>
    <w:p w:rsidR="00D3637E" w:rsidRPr="002D5B3B" w:rsidRDefault="00D3637E" w:rsidP="00D3637E">
      <w:pPr>
        <w:pStyle w:val="af9"/>
        <w:numPr>
          <w:ilvl w:val="0"/>
          <w:numId w:val="24"/>
        </w:numPr>
        <w:spacing w:line="240" w:lineRule="auto"/>
        <w:ind w:firstLineChars="0"/>
        <w:rPr>
          <w:rFonts w:asciiTheme="majorEastAsia" w:eastAsiaTheme="majorEastAsia" w:hAnsiTheme="majorEastAsia"/>
          <w:b/>
          <w:sz w:val="28"/>
          <w:szCs w:val="28"/>
        </w:rPr>
      </w:pPr>
      <w:r w:rsidRPr="002D5B3B">
        <w:rPr>
          <w:rFonts w:asciiTheme="majorEastAsia" w:eastAsiaTheme="majorEastAsia" w:hAnsiTheme="majorEastAsia" w:hint="eastAsia"/>
          <w:b/>
          <w:sz w:val="28"/>
          <w:szCs w:val="28"/>
        </w:rPr>
        <w:t>贝店网站开发（已上线）</w:t>
      </w:r>
      <w:r w:rsidR="002D67AF" w:rsidRPr="002D5B3B">
        <w:rPr>
          <w:rFonts w:asciiTheme="majorEastAsia" w:eastAsiaTheme="majorEastAsia" w:hAnsiTheme="majorEastAsia" w:hint="eastAsia"/>
          <w:b/>
          <w:sz w:val="28"/>
          <w:szCs w:val="28"/>
        </w:rPr>
        <w:t xml:space="preserve"> </w:t>
      </w:r>
      <w:r w:rsidR="002D67AF" w:rsidRPr="002D5B3B">
        <w:rPr>
          <w:rFonts w:asciiTheme="majorEastAsia" w:eastAsiaTheme="majorEastAsia" w:hAnsiTheme="majorEastAsia"/>
          <w:b/>
          <w:sz w:val="28"/>
          <w:szCs w:val="28"/>
        </w:rPr>
        <w:t xml:space="preserve">     </w:t>
      </w:r>
      <w:r w:rsidR="002D5B3B">
        <w:rPr>
          <w:rFonts w:asciiTheme="majorEastAsia" w:eastAsiaTheme="majorEastAsia" w:hAnsiTheme="majorEastAsia"/>
          <w:b/>
          <w:sz w:val="28"/>
          <w:szCs w:val="28"/>
        </w:rPr>
        <w:t xml:space="preserve">                  </w:t>
      </w:r>
      <w:r w:rsidR="002D67AF" w:rsidRPr="002D5B3B">
        <w:rPr>
          <w:rFonts w:asciiTheme="majorEastAsia" w:eastAsiaTheme="majorEastAsia" w:hAnsiTheme="majorEastAsia" w:hint="eastAsia"/>
          <w:b/>
          <w:sz w:val="28"/>
          <w:szCs w:val="28"/>
        </w:rPr>
        <w:t>2017.08-2018.12</w:t>
      </w:r>
    </w:p>
    <w:p w:rsidR="00D3637E" w:rsidRPr="002D67AF" w:rsidRDefault="00D3637E" w:rsidP="005B42B1">
      <w:pPr>
        <w:spacing w:line="360" w:lineRule="auto"/>
        <w:ind w:leftChars="327" w:left="719"/>
        <w:rPr>
          <w:rFonts w:asciiTheme="minorEastAsia" w:hAnsiTheme="minorEastAsia"/>
          <w:sz w:val="24"/>
          <w:szCs w:val="24"/>
        </w:rPr>
      </w:pPr>
      <w:r w:rsidRPr="00CC6F5A">
        <w:rPr>
          <w:rFonts w:asciiTheme="minorEastAsia" w:hAnsiTheme="minorEastAsia" w:hint="eastAsia"/>
          <w:b/>
          <w:sz w:val="24"/>
          <w:szCs w:val="24"/>
        </w:rPr>
        <w:t>项目描述</w:t>
      </w:r>
      <w:r w:rsidRPr="002D67AF">
        <w:rPr>
          <w:rFonts w:asciiTheme="minorEastAsia" w:hAnsiTheme="minorEastAsia" w:hint="eastAsia"/>
          <w:sz w:val="24"/>
          <w:szCs w:val="24"/>
        </w:rPr>
        <w:t xml:space="preserve">：负责贝店（社交电商平台 </w:t>
      </w:r>
      <w:r w:rsidRPr="002D67AF">
        <w:rPr>
          <w:rFonts w:asciiTheme="minorEastAsia" w:hAnsiTheme="minorEastAsia"/>
          <w:sz w:val="24"/>
          <w:szCs w:val="24"/>
        </w:rPr>
        <w:t>www.beidian.com</w:t>
      </w:r>
      <w:r w:rsidRPr="002D67AF">
        <w:rPr>
          <w:rFonts w:asciiTheme="minorEastAsia" w:hAnsiTheme="minorEastAsia" w:hint="eastAsia"/>
          <w:sz w:val="24"/>
          <w:szCs w:val="24"/>
        </w:rPr>
        <w:t>）</w:t>
      </w:r>
      <w:r w:rsidR="00487094">
        <w:rPr>
          <w:rFonts w:asciiTheme="minorEastAsia" w:hAnsiTheme="minorEastAsia" w:hint="eastAsia"/>
          <w:sz w:val="24"/>
          <w:szCs w:val="24"/>
        </w:rPr>
        <w:t>前端</w:t>
      </w:r>
      <w:r w:rsidRPr="002D67AF">
        <w:rPr>
          <w:rFonts w:asciiTheme="minorEastAsia" w:hAnsiTheme="minorEastAsia" w:hint="eastAsia"/>
          <w:sz w:val="24"/>
          <w:szCs w:val="24"/>
        </w:rPr>
        <w:t>网站页面搭建；参与</w:t>
      </w:r>
      <w:r w:rsidR="00487094">
        <w:rPr>
          <w:rFonts w:asciiTheme="minorEastAsia" w:hAnsiTheme="minorEastAsia" w:hint="eastAsia"/>
          <w:sz w:val="24"/>
          <w:szCs w:val="24"/>
        </w:rPr>
        <w:t>设计</w:t>
      </w:r>
      <w:r w:rsidRPr="002D67AF">
        <w:rPr>
          <w:rFonts w:asciiTheme="minorEastAsia" w:hAnsiTheme="minorEastAsia" w:hint="eastAsia"/>
          <w:sz w:val="24"/>
          <w:szCs w:val="24"/>
        </w:rPr>
        <w:t xml:space="preserve">贝贝（家庭消费平台 </w:t>
      </w:r>
      <w:r w:rsidRPr="002D67AF">
        <w:rPr>
          <w:rFonts w:asciiTheme="minorEastAsia" w:hAnsiTheme="minorEastAsia"/>
          <w:sz w:val="24"/>
          <w:szCs w:val="24"/>
        </w:rPr>
        <w:t>www.beibei.com</w:t>
      </w:r>
      <w:r w:rsidRPr="002D67AF">
        <w:rPr>
          <w:rFonts w:asciiTheme="minorEastAsia" w:hAnsiTheme="minorEastAsia" w:hint="eastAsia"/>
          <w:sz w:val="24"/>
          <w:szCs w:val="24"/>
        </w:rPr>
        <w:t>）数据库查询优化</w:t>
      </w:r>
      <w:r w:rsidR="003814DB">
        <w:rPr>
          <w:rFonts w:asciiTheme="minorEastAsia" w:hAnsiTheme="minorEastAsia" w:hint="eastAsia"/>
          <w:sz w:val="24"/>
          <w:szCs w:val="24"/>
        </w:rPr>
        <w:t>。</w:t>
      </w:r>
    </w:p>
    <w:p w:rsidR="00D3637E" w:rsidRPr="002D67AF" w:rsidRDefault="00D3637E" w:rsidP="005B42B1">
      <w:pPr>
        <w:spacing w:line="360" w:lineRule="auto"/>
        <w:ind w:leftChars="327" w:left="719"/>
        <w:rPr>
          <w:rFonts w:asciiTheme="minorEastAsia" w:hAnsiTheme="minorEastAsia"/>
          <w:sz w:val="24"/>
          <w:szCs w:val="24"/>
        </w:rPr>
      </w:pPr>
      <w:r w:rsidRPr="00CC6F5A">
        <w:rPr>
          <w:rFonts w:asciiTheme="minorEastAsia" w:hAnsiTheme="minorEastAsia" w:hint="eastAsia"/>
          <w:b/>
          <w:sz w:val="24"/>
          <w:szCs w:val="24"/>
        </w:rPr>
        <w:t>项目职责</w:t>
      </w:r>
      <w:r w:rsidRPr="002D67AF">
        <w:rPr>
          <w:rFonts w:asciiTheme="minorEastAsia" w:hAnsiTheme="minorEastAsia" w:hint="eastAsia"/>
          <w:sz w:val="24"/>
          <w:szCs w:val="24"/>
        </w:rPr>
        <w:t>：</w:t>
      </w:r>
    </w:p>
    <w:p w:rsidR="00D3637E" w:rsidRPr="002D67AF" w:rsidRDefault="00D3637E" w:rsidP="005B42B1">
      <w:pPr>
        <w:pStyle w:val="af9"/>
        <w:numPr>
          <w:ilvl w:val="0"/>
          <w:numId w:val="28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前端网站页面搭建：使用H</w:t>
      </w:r>
      <w:r w:rsidRPr="002D67AF">
        <w:rPr>
          <w:rFonts w:asciiTheme="minorEastAsia" w:hAnsiTheme="minorEastAsia"/>
          <w:sz w:val="24"/>
          <w:szCs w:val="24"/>
        </w:rPr>
        <w:t>TML/J</w:t>
      </w:r>
      <w:r w:rsidRPr="002D67AF">
        <w:rPr>
          <w:rFonts w:asciiTheme="minorEastAsia" w:hAnsiTheme="minorEastAsia" w:hint="eastAsia"/>
          <w:sz w:val="24"/>
          <w:szCs w:val="24"/>
        </w:rPr>
        <w:t>a</w:t>
      </w:r>
      <w:r w:rsidRPr="002D67AF">
        <w:rPr>
          <w:rFonts w:asciiTheme="minorEastAsia" w:hAnsiTheme="minorEastAsia"/>
          <w:sz w:val="24"/>
          <w:szCs w:val="24"/>
        </w:rPr>
        <w:t>vaScript/CSS</w:t>
      </w:r>
      <w:r w:rsidRPr="002D67AF">
        <w:rPr>
          <w:rFonts w:asciiTheme="minorEastAsia" w:hAnsiTheme="minorEastAsia" w:hint="eastAsia"/>
          <w:sz w:val="24"/>
          <w:szCs w:val="24"/>
        </w:rPr>
        <w:t>作为主要开发语言，进行前端网站页面的搭建</w:t>
      </w:r>
      <w:r w:rsidR="005B42B1">
        <w:rPr>
          <w:rFonts w:asciiTheme="minorEastAsia" w:hAnsiTheme="minorEastAsia" w:hint="eastAsia"/>
          <w:sz w:val="24"/>
          <w:szCs w:val="24"/>
        </w:rPr>
        <w:t>。</w:t>
      </w:r>
    </w:p>
    <w:p w:rsidR="00D3637E" w:rsidRPr="002D67AF" w:rsidRDefault="002D67AF" w:rsidP="005B42B1">
      <w:pPr>
        <w:spacing w:line="360" w:lineRule="auto"/>
        <w:ind w:leftChars="327" w:left="719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2、</w:t>
      </w:r>
      <w:r w:rsidR="00D3637E" w:rsidRPr="002D67AF">
        <w:rPr>
          <w:rFonts w:asciiTheme="minorEastAsia" w:hAnsiTheme="minorEastAsia" w:hint="eastAsia"/>
          <w:sz w:val="24"/>
          <w:szCs w:val="24"/>
        </w:rPr>
        <w:t>database查询优化：</w:t>
      </w:r>
    </w:p>
    <w:p w:rsidR="00D3637E" w:rsidRPr="002D67AF" w:rsidRDefault="00D3637E" w:rsidP="005B42B1">
      <w:pPr>
        <w:spacing w:line="360" w:lineRule="auto"/>
        <w:ind w:left="719" w:firstLine="720"/>
        <w:rPr>
          <w:rFonts w:asciiTheme="minorEastAsia" w:hAnsiTheme="minorEastAsia"/>
          <w:sz w:val="24"/>
          <w:szCs w:val="24"/>
        </w:rPr>
      </w:pPr>
      <w:r w:rsidRPr="002D67AF">
        <w:rPr>
          <w:rFonts w:asciiTheme="minorEastAsia" w:hAnsiTheme="minorEastAsia" w:hint="eastAsia"/>
          <w:sz w:val="24"/>
          <w:szCs w:val="24"/>
        </w:rPr>
        <w:t>优化1：对database中的数据水平切分，依据MySQL server中database的主键自增机制，按照每台服务器database存储数据量的限制，将数据存储到对应的服务器database上，实现database查询优化</w:t>
      </w:r>
      <w:r w:rsidR="005B42B1">
        <w:rPr>
          <w:rFonts w:asciiTheme="minorEastAsia" w:hAnsiTheme="minorEastAsia" w:hint="eastAsia"/>
          <w:sz w:val="24"/>
          <w:szCs w:val="24"/>
        </w:rPr>
        <w:t>。</w:t>
      </w:r>
    </w:p>
    <w:p w:rsidR="00D3637E" w:rsidRPr="002D67AF" w:rsidRDefault="002D67AF" w:rsidP="005B42B1">
      <w:pPr>
        <w:spacing w:line="360" w:lineRule="auto"/>
        <w:ind w:leftChars="327" w:left="719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ab/>
      </w:r>
      <w:r w:rsidR="00D3637E" w:rsidRPr="002D67AF">
        <w:rPr>
          <w:rFonts w:asciiTheme="minorEastAsia" w:hAnsiTheme="minorEastAsia" w:hint="eastAsia"/>
          <w:sz w:val="24"/>
          <w:szCs w:val="24"/>
        </w:rPr>
        <w:t>优化2：将数据均匀分布在多台服务器的database中，并添加MySQL主从库的同步机制，再加入MySQL容灾系统，实现database查询优化</w:t>
      </w:r>
      <w:r w:rsidR="003814DB">
        <w:rPr>
          <w:rFonts w:asciiTheme="minorEastAsia" w:hAnsiTheme="minorEastAsia" w:hint="eastAsia"/>
          <w:sz w:val="24"/>
          <w:szCs w:val="24"/>
        </w:rPr>
        <w:t>。</w:t>
      </w:r>
    </w:p>
    <w:p w:rsidR="00D3637E" w:rsidRDefault="00D3637E" w:rsidP="00D3637E">
      <w:pPr>
        <w:pStyle w:val="af9"/>
        <w:numPr>
          <w:ilvl w:val="0"/>
          <w:numId w:val="24"/>
        </w:numPr>
        <w:spacing w:line="240" w:lineRule="auto"/>
        <w:ind w:firstLineChars="0"/>
        <w:rPr>
          <w:rFonts w:asciiTheme="majorEastAsia" w:eastAsiaTheme="majorEastAsia" w:hAnsiTheme="majorEastAsia"/>
          <w:b/>
          <w:sz w:val="24"/>
          <w:szCs w:val="24"/>
        </w:rPr>
      </w:pPr>
      <w:r w:rsidRPr="00882A9B">
        <w:rPr>
          <w:rFonts w:asciiTheme="majorEastAsia" w:eastAsiaTheme="majorEastAsia" w:hAnsiTheme="majorEastAsia" w:hint="eastAsia"/>
          <w:b/>
          <w:sz w:val="24"/>
          <w:szCs w:val="24"/>
        </w:rPr>
        <w:t>贝</w:t>
      </w:r>
      <w:r>
        <w:rPr>
          <w:rFonts w:asciiTheme="majorEastAsia" w:eastAsiaTheme="majorEastAsia" w:hAnsiTheme="majorEastAsia" w:hint="eastAsia"/>
          <w:b/>
          <w:sz w:val="24"/>
          <w:szCs w:val="24"/>
        </w:rPr>
        <w:t>贷</w:t>
      </w:r>
      <w:r w:rsidRPr="00882A9B">
        <w:rPr>
          <w:rFonts w:asciiTheme="majorEastAsia" w:eastAsiaTheme="majorEastAsia" w:hAnsiTheme="majorEastAsia" w:hint="eastAsia"/>
          <w:b/>
          <w:sz w:val="24"/>
          <w:szCs w:val="24"/>
        </w:rPr>
        <w:t>网站开发（已上线）</w:t>
      </w:r>
      <w:r w:rsidR="002D67AF">
        <w:rPr>
          <w:rFonts w:asciiTheme="majorEastAsia" w:eastAsiaTheme="majorEastAsia" w:hAnsiTheme="majorEastAsia" w:hint="eastAsia"/>
          <w:b/>
          <w:sz w:val="24"/>
          <w:szCs w:val="24"/>
        </w:rPr>
        <w:t xml:space="preserve"> </w:t>
      </w:r>
      <w:r w:rsidR="002D67AF">
        <w:rPr>
          <w:rFonts w:asciiTheme="majorEastAsia" w:eastAsiaTheme="majorEastAsia" w:hAnsiTheme="majorEastAsia"/>
          <w:b/>
          <w:sz w:val="24"/>
          <w:szCs w:val="24"/>
        </w:rPr>
        <w:t xml:space="preserve">    </w:t>
      </w:r>
      <w:r w:rsidR="00A570F0">
        <w:rPr>
          <w:rFonts w:asciiTheme="majorEastAsia" w:eastAsiaTheme="majorEastAsia" w:hAnsiTheme="majorEastAsia"/>
          <w:b/>
          <w:sz w:val="24"/>
          <w:szCs w:val="24"/>
        </w:rPr>
        <w:t xml:space="preserve">                             </w:t>
      </w:r>
      <w:r w:rsidR="002D67AF">
        <w:rPr>
          <w:rFonts w:asciiTheme="majorEastAsia" w:eastAsiaTheme="majorEastAsia" w:hAnsiTheme="majorEastAsia" w:hint="eastAsia"/>
          <w:b/>
          <w:sz w:val="24"/>
          <w:szCs w:val="24"/>
        </w:rPr>
        <w:t>2017.12-2018.04</w:t>
      </w:r>
    </w:p>
    <w:p w:rsidR="00D3637E" w:rsidRPr="002D67AF" w:rsidRDefault="00D3637E" w:rsidP="005B42B1">
      <w:pPr>
        <w:spacing w:line="360" w:lineRule="auto"/>
        <w:ind w:firstLine="720"/>
        <w:rPr>
          <w:rFonts w:asciiTheme="minorEastAsia" w:hAnsiTheme="minorEastAsia"/>
          <w:sz w:val="24"/>
          <w:szCs w:val="24"/>
        </w:rPr>
      </w:pPr>
      <w:r w:rsidRPr="00CC6F5A">
        <w:rPr>
          <w:rFonts w:asciiTheme="minorEastAsia" w:hAnsiTheme="minorEastAsia" w:hint="eastAsia"/>
          <w:b/>
          <w:sz w:val="24"/>
          <w:szCs w:val="24"/>
        </w:rPr>
        <w:t>项目描述</w:t>
      </w:r>
      <w:r w:rsidRPr="002D67AF">
        <w:rPr>
          <w:rFonts w:asciiTheme="minorEastAsia" w:hAnsiTheme="minorEastAsia" w:hint="eastAsia"/>
          <w:sz w:val="24"/>
          <w:szCs w:val="24"/>
        </w:rPr>
        <w:t xml:space="preserve">：负责贝贷（消费金融平台 </w:t>
      </w:r>
      <w:r w:rsidRPr="002D67AF">
        <w:rPr>
          <w:rFonts w:asciiTheme="minorEastAsia" w:hAnsiTheme="minorEastAsia"/>
          <w:sz w:val="24"/>
          <w:szCs w:val="24"/>
        </w:rPr>
        <w:t>jr.beibei.com/loan/main.html</w:t>
      </w:r>
      <w:r w:rsidRPr="002D67AF">
        <w:rPr>
          <w:rFonts w:asciiTheme="minorEastAsia" w:hAnsiTheme="minorEastAsia" w:hint="eastAsia"/>
          <w:sz w:val="24"/>
          <w:szCs w:val="24"/>
        </w:rPr>
        <w:t>）的前端网站页面搭建</w:t>
      </w:r>
      <w:r w:rsidR="003814DB">
        <w:rPr>
          <w:rFonts w:asciiTheme="minorEastAsia" w:hAnsiTheme="minorEastAsia" w:hint="eastAsia"/>
          <w:sz w:val="24"/>
          <w:szCs w:val="24"/>
        </w:rPr>
        <w:t>。</w:t>
      </w:r>
    </w:p>
    <w:p w:rsidR="002D67AF" w:rsidRPr="002D5B3B" w:rsidRDefault="00D3637E" w:rsidP="005B42B1">
      <w:pPr>
        <w:spacing w:line="360" w:lineRule="auto"/>
        <w:ind w:left="720"/>
        <w:rPr>
          <w:rFonts w:asciiTheme="minorEastAsia" w:hAnsiTheme="minorEastAsia"/>
          <w:sz w:val="24"/>
          <w:szCs w:val="24"/>
        </w:rPr>
      </w:pPr>
      <w:r w:rsidRPr="00CC6F5A">
        <w:rPr>
          <w:rFonts w:asciiTheme="minorEastAsia" w:hAnsiTheme="minorEastAsia" w:hint="eastAsia"/>
          <w:b/>
          <w:sz w:val="24"/>
          <w:szCs w:val="24"/>
        </w:rPr>
        <w:t>项目职责</w:t>
      </w:r>
      <w:r w:rsidR="002D5B3B">
        <w:rPr>
          <w:rFonts w:asciiTheme="minorEastAsia" w:hAnsiTheme="minorEastAsia" w:hint="eastAsia"/>
          <w:sz w:val="24"/>
          <w:szCs w:val="24"/>
        </w:rPr>
        <w:t>：</w:t>
      </w:r>
      <w:r w:rsidRPr="002D67AF">
        <w:rPr>
          <w:rFonts w:asciiTheme="minorEastAsia" w:hAnsiTheme="minorEastAsia" w:hint="eastAsia"/>
          <w:sz w:val="24"/>
          <w:szCs w:val="24"/>
        </w:rPr>
        <w:t>前端网站页面搭建：使用HTML/JavaScript/CSS作为主要开发语言，根据功能需求和设计方案，对页面框架进行设计和整体规划，完成初步的代码编写和调试工作</w:t>
      </w:r>
      <w:r w:rsidR="003814DB">
        <w:rPr>
          <w:rFonts w:asciiTheme="minorEastAsia" w:hAnsiTheme="minorEastAsia" w:hint="eastAsia"/>
          <w:sz w:val="24"/>
          <w:szCs w:val="24"/>
        </w:rPr>
        <w:t>。</w:t>
      </w:r>
    </w:p>
    <w:p w:rsidR="002D67AF" w:rsidRPr="00882A9B" w:rsidRDefault="002D67AF" w:rsidP="002D67AF">
      <w:pPr>
        <w:pBdr>
          <w:top w:val="single" w:sz="24" w:space="0" w:color="0673A5" w:themeColor="text2" w:themeShade="BF"/>
          <w:left w:val="single" w:sz="24" w:space="0" w:color="0673A5" w:themeColor="text2" w:themeShade="BF"/>
          <w:bottom w:val="single" w:sz="24" w:space="0" w:color="0673A5" w:themeColor="text2" w:themeShade="BF"/>
          <w:right w:val="single" w:sz="24" w:space="0" w:color="0673A5" w:themeColor="text2" w:themeShade="BF"/>
        </w:pBdr>
        <w:shd w:val="clear" w:color="auto" w:fill="0673A5" w:themeFill="text2" w:themeFillShade="BF"/>
        <w:spacing w:after="0" w:line="240" w:lineRule="auto"/>
        <w:outlineLvl w:val="0"/>
        <w:rPr>
          <w:rFonts w:asciiTheme="majorHAnsi" w:eastAsiaTheme="majorEastAsia" w:hAnsiTheme="majorHAnsi" w:cstheme="majorBidi"/>
          <w:caps/>
          <w:color w:val="FFFFFF" w:themeColor="background1"/>
          <w:spacing w:val="15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caps/>
          <w:color w:val="FFFFFF" w:themeColor="background1"/>
          <w:spacing w:val="15"/>
          <w:sz w:val="24"/>
          <w:szCs w:val="24"/>
        </w:rPr>
        <w:t>教育背景</w:t>
      </w:r>
    </w:p>
    <w:p w:rsidR="00D3637E" w:rsidRPr="002D5B3B" w:rsidRDefault="00D3637E" w:rsidP="00D3637E">
      <w:pPr>
        <w:spacing w:line="240" w:lineRule="auto"/>
        <w:rPr>
          <w:rFonts w:asciiTheme="minorEastAsia" w:hAnsiTheme="minorEastAsia"/>
          <w:sz w:val="24"/>
          <w:szCs w:val="24"/>
        </w:rPr>
      </w:pPr>
      <w:r w:rsidRPr="002D5B3B">
        <w:rPr>
          <w:rFonts w:asciiTheme="minorEastAsia" w:hAnsiTheme="minorEastAsia" w:hint="eastAsia"/>
          <w:sz w:val="24"/>
          <w:szCs w:val="24"/>
        </w:rPr>
        <w:t>山西大学（一本，双一流高校）-山西省太原市坞城路92</w:t>
      </w:r>
      <w:r w:rsidR="00CF060C">
        <w:rPr>
          <w:rFonts w:asciiTheme="minorEastAsia" w:hAnsiTheme="minorEastAsia" w:hint="eastAsia"/>
          <w:sz w:val="24"/>
          <w:szCs w:val="24"/>
        </w:rPr>
        <w:t>号</w:t>
      </w:r>
      <w:r w:rsidRPr="002D5B3B">
        <w:rPr>
          <w:rFonts w:asciiTheme="minorEastAsia" w:hAnsiTheme="minorEastAsia" w:hint="eastAsia"/>
          <w:sz w:val="24"/>
          <w:szCs w:val="24"/>
        </w:rPr>
        <w:t>山西大学-学士学位</w:t>
      </w:r>
    </w:p>
    <w:p w:rsidR="002D67AF" w:rsidRPr="00882A9B" w:rsidRDefault="00C17181" w:rsidP="002D67AF">
      <w:pPr>
        <w:pBdr>
          <w:top w:val="single" w:sz="24" w:space="0" w:color="0673A5" w:themeColor="text2" w:themeShade="BF"/>
          <w:left w:val="single" w:sz="24" w:space="0" w:color="0673A5" w:themeColor="text2" w:themeShade="BF"/>
          <w:bottom w:val="single" w:sz="24" w:space="0" w:color="0673A5" w:themeColor="text2" w:themeShade="BF"/>
          <w:right w:val="single" w:sz="24" w:space="0" w:color="0673A5" w:themeColor="text2" w:themeShade="BF"/>
        </w:pBdr>
        <w:shd w:val="clear" w:color="auto" w:fill="0673A5" w:themeFill="text2" w:themeFillShade="BF"/>
        <w:spacing w:after="0" w:line="240" w:lineRule="auto"/>
        <w:outlineLvl w:val="0"/>
        <w:rPr>
          <w:rFonts w:asciiTheme="majorHAnsi" w:eastAsiaTheme="majorEastAsia" w:hAnsiTheme="majorHAnsi" w:cstheme="majorBidi"/>
          <w:caps/>
          <w:color w:val="FFFFFF" w:themeColor="background1"/>
          <w:spacing w:val="15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caps/>
          <w:color w:val="FFFFFF" w:themeColor="background1"/>
          <w:spacing w:val="15"/>
          <w:sz w:val="24"/>
          <w:szCs w:val="24"/>
        </w:rPr>
        <w:lastRenderedPageBreak/>
        <w:t>自我评价</w:t>
      </w:r>
    </w:p>
    <w:p w:rsidR="00D3637E" w:rsidRPr="002D5B3B" w:rsidRDefault="00D3637E" w:rsidP="00D3637E">
      <w:pPr>
        <w:spacing w:line="240" w:lineRule="auto"/>
        <w:rPr>
          <w:rFonts w:asciiTheme="minorEastAsia" w:hAnsiTheme="minorEastAsia"/>
          <w:sz w:val="24"/>
          <w:szCs w:val="24"/>
        </w:rPr>
      </w:pPr>
      <w:r w:rsidRPr="002D5B3B">
        <w:rPr>
          <w:rFonts w:asciiTheme="minorEastAsia" w:hAnsiTheme="minorEastAsia" w:hint="eastAsia"/>
          <w:sz w:val="24"/>
          <w:szCs w:val="24"/>
        </w:rPr>
        <w:t>重基础，爱突破；重技术，爱钻研；重创新，爱合作；重沟通，爱交流。</w:t>
      </w:r>
    </w:p>
    <w:p w:rsidR="00D3637E" w:rsidRPr="00D3637E" w:rsidRDefault="00D3637E" w:rsidP="00D3637E">
      <w:pPr>
        <w:spacing w:line="240" w:lineRule="auto"/>
        <w:rPr>
          <w:rFonts w:asciiTheme="minorEastAsia" w:hAnsiTheme="minorEastAsia"/>
          <w:sz w:val="28"/>
          <w:szCs w:val="28"/>
        </w:rPr>
      </w:pPr>
    </w:p>
    <w:p w:rsidR="00D3637E" w:rsidRPr="00D3637E" w:rsidRDefault="00D3637E" w:rsidP="00D3637E">
      <w:pPr>
        <w:spacing w:line="240" w:lineRule="auto"/>
        <w:rPr>
          <w:rFonts w:asciiTheme="majorEastAsia" w:eastAsiaTheme="majorEastAsia" w:hAnsiTheme="majorEastAsia"/>
          <w:sz w:val="24"/>
          <w:szCs w:val="24"/>
        </w:rPr>
      </w:pPr>
    </w:p>
    <w:p w:rsidR="00F52741" w:rsidRPr="00882A9B" w:rsidRDefault="00F52741" w:rsidP="00882A9B">
      <w:pPr>
        <w:spacing w:line="240" w:lineRule="auto"/>
        <w:rPr>
          <w:rFonts w:asciiTheme="majorEastAsia" w:eastAsiaTheme="majorEastAsia" w:hAnsiTheme="majorEastAsia"/>
          <w:sz w:val="24"/>
          <w:szCs w:val="24"/>
        </w:rPr>
      </w:pPr>
    </w:p>
    <w:sectPr w:rsidR="00F52741" w:rsidRPr="00882A9B" w:rsidSect="004E1AED">
      <w:footerReference w:type="default" r:id="rId13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E2F" w:rsidRDefault="000A1E2F">
      <w:pPr>
        <w:spacing w:after="0" w:line="240" w:lineRule="auto"/>
      </w:pPr>
      <w:r>
        <w:separator/>
      </w:r>
    </w:p>
  </w:endnote>
  <w:endnote w:type="continuationSeparator" w:id="0">
    <w:p w:rsidR="000A1E2F" w:rsidRDefault="000A1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1AED" w:rsidRDefault="004E1AED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E2F" w:rsidRDefault="000A1E2F">
      <w:pPr>
        <w:spacing w:after="0" w:line="240" w:lineRule="auto"/>
      </w:pPr>
      <w:r>
        <w:separator/>
      </w:r>
    </w:p>
  </w:footnote>
  <w:footnote w:type="continuationSeparator" w:id="0">
    <w:p w:rsidR="000A1E2F" w:rsidRDefault="000A1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B6686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5BE83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0E2AF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F1A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AA4C9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76EF0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27E0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81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69AE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243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5BC7AFF"/>
    <w:multiLevelType w:val="hybridMultilevel"/>
    <w:tmpl w:val="BBB00820"/>
    <w:lvl w:ilvl="0" w:tplc="EEF0208A">
      <w:start w:val="1"/>
      <w:numFmt w:val="decimal"/>
      <w:lvlText w:val="%1、"/>
      <w:lvlJc w:val="left"/>
      <w:pPr>
        <w:ind w:left="216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2280" w:hanging="420"/>
      </w:pPr>
    </w:lvl>
    <w:lvl w:ilvl="2" w:tplc="0409001B" w:tentative="1">
      <w:start w:val="1"/>
      <w:numFmt w:val="lowerRoman"/>
      <w:lvlText w:val="%3."/>
      <w:lvlJc w:val="righ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9" w:tentative="1">
      <w:start w:val="1"/>
      <w:numFmt w:val="lowerLetter"/>
      <w:lvlText w:val="%5)"/>
      <w:lvlJc w:val="left"/>
      <w:pPr>
        <w:ind w:left="3540" w:hanging="420"/>
      </w:pPr>
    </w:lvl>
    <w:lvl w:ilvl="5" w:tplc="0409001B" w:tentative="1">
      <w:start w:val="1"/>
      <w:numFmt w:val="lowerRoman"/>
      <w:lvlText w:val="%6."/>
      <w:lvlJc w:val="righ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9" w:tentative="1">
      <w:start w:val="1"/>
      <w:numFmt w:val="lowerLetter"/>
      <w:lvlText w:val="%8)"/>
      <w:lvlJc w:val="left"/>
      <w:pPr>
        <w:ind w:left="4800" w:hanging="420"/>
      </w:pPr>
    </w:lvl>
    <w:lvl w:ilvl="8" w:tplc="0409001B" w:tentative="1">
      <w:start w:val="1"/>
      <w:numFmt w:val="lowerRoman"/>
      <w:lvlText w:val="%9."/>
      <w:lvlJc w:val="right"/>
      <w:pPr>
        <w:ind w:left="5220" w:hanging="420"/>
      </w:pPr>
    </w:lvl>
  </w:abstractNum>
  <w:abstractNum w:abstractNumId="11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50208E"/>
    <w:multiLevelType w:val="hybridMultilevel"/>
    <w:tmpl w:val="1A36CC76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>
    <w:nsid w:val="1EC36074"/>
    <w:multiLevelType w:val="hybridMultilevel"/>
    <w:tmpl w:val="207ED7B6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>
    <w:nsid w:val="243E04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25E7EE9"/>
    <w:multiLevelType w:val="hybridMultilevel"/>
    <w:tmpl w:val="F222BDB8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6">
    <w:nsid w:val="36D5480F"/>
    <w:multiLevelType w:val="hybridMultilevel"/>
    <w:tmpl w:val="5762DD3C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>
    <w:nsid w:val="3C461AE8"/>
    <w:multiLevelType w:val="hybridMultilevel"/>
    <w:tmpl w:val="FE28F7DE"/>
    <w:lvl w:ilvl="0" w:tplc="97C044CE">
      <w:start w:val="1"/>
      <w:numFmt w:val="decimal"/>
      <w:lvlText w:val="%1、"/>
      <w:lvlJc w:val="left"/>
      <w:pPr>
        <w:ind w:left="18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280" w:hanging="420"/>
      </w:pPr>
    </w:lvl>
    <w:lvl w:ilvl="2" w:tplc="0409001B" w:tentative="1">
      <w:start w:val="1"/>
      <w:numFmt w:val="lowerRoman"/>
      <w:lvlText w:val="%3."/>
      <w:lvlJc w:val="righ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9" w:tentative="1">
      <w:start w:val="1"/>
      <w:numFmt w:val="lowerLetter"/>
      <w:lvlText w:val="%5)"/>
      <w:lvlJc w:val="left"/>
      <w:pPr>
        <w:ind w:left="3540" w:hanging="420"/>
      </w:pPr>
    </w:lvl>
    <w:lvl w:ilvl="5" w:tplc="0409001B" w:tentative="1">
      <w:start w:val="1"/>
      <w:numFmt w:val="lowerRoman"/>
      <w:lvlText w:val="%6."/>
      <w:lvlJc w:val="righ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9" w:tentative="1">
      <w:start w:val="1"/>
      <w:numFmt w:val="lowerLetter"/>
      <w:lvlText w:val="%8)"/>
      <w:lvlJc w:val="left"/>
      <w:pPr>
        <w:ind w:left="4800" w:hanging="420"/>
      </w:pPr>
    </w:lvl>
    <w:lvl w:ilvl="8" w:tplc="0409001B" w:tentative="1">
      <w:start w:val="1"/>
      <w:numFmt w:val="lowerRoman"/>
      <w:lvlText w:val="%9."/>
      <w:lvlJc w:val="right"/>
      <w:pPr>
        <w:ind w:left="5220" w:hanging="420"/>
      </w:pPr>
    </w:lvl>
  </w:abstractNum>
  <w:abstractNum w:abstractNumId="18">
    <w:nsid w:val="3F9923E4"/>
    <w:multiLevelType w:val="hybridMultilevel"/>
    <w:tmpl w:val="85940C58"/>
    <w:lvl w:ilvl="0" w:tplc="ABF2CD02">
      <w:numFmt w:val="bullet"/>
      <w:lvlText w:val="●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535A5D3B"/>
    <w:multiLevelType w:val="hybridMultilevel"/>
    <w:tmpl w:val="D4CAF794"/>
    <w:lvl w:ilvl="0" w:tplc="0474369E">
      <w:start w:val="1"/>
      <w:numFmt w:val="decimal"/>
      <w:lvlText w:val="%1、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9A6BD9"/>
    <w:multiLevelType w:val="hybridMultilevel"/>
    <w:tmpl w:val="4CBC4974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3">
    <w:nsid w:val="714B171F"/>
    <w:multiLevelType w:val="hybridMultilevel"/>
    <w:tmpl w:val="4EE0439A"/>
    <w:lvl w:ilvl="0" w:tplc="95D8F6C4">
      <w:start w:val="1"/>
      <w:numFmt w:val="decimal"/>
      <w:lvlText w:val="%1、"/>
      <w:lvlJc w:val="left"/>
      <w:pPr>
        <w:ind w:left="18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280" w:hanging="420"/>
      </w:pPr>
    </w:lvl>
    <w:lvl w:ilvl="2" w:tplc="0409001B" w:tentative="1">
      <w:start w:val="1"/>
      <w:numFmt w:val="lowerRoman"/>
      <w:lvlText w:val="%3."/>
      <w:lvlJc w:val="righ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9" w:tentative="1">
      <w:start w:val="1"/>
      <w:numFmt w:val="lowerLetter"/>
      <w:lvlText w:val="%5)"/>
      <w:lvlJc w:val="left"/>
      <w:pPr>
        <w:ind w:left="3540" w:hanging="420"/>
      </w:pPr>
    </w:lvl>
    <w:lvl w:ilvl="5" w:tplc="0409001B" w:tentative="1">
      <w:start w:val="1"/>
      <w:numFmt w:val="lowerRoman"/>
      <w:lvlText w:val="%6."/>
      <w:lvlJc w:val="righ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9" w:tentative="1">
      <w:start w:val="1"/>
      <w:numFmt w:val="lowerLetter"/>
      <w:lvlText w:val="%8)"/>
      <w:lvlJc w:val="left"/>
      <w:pPr>
        <w:ind w:left="4800" w:hanging="420"/>
      </w:pPr>
    </w:lvl>
    <w:lvl w:ilvl="8" w:tplc="0409001B" w:tentative="1">
      <w:start w:val="1"/>
      <w:numFmt w:val="lowerRoman"/>
      <w:lvlText w:val="%9."/>
      <w:lvlJc w:val="right"/>
      <w:pPr>
        <w:ind w:left="5220" w:hanging="420"/>
      </w:pPr>
    </w:lvl>
  </w:abstractNum>
  <w:abstractNum w:abstractNumId="24">
    <w:nsid w:val="735D12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764216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7A2C3EB3"/>
    <w:multiLevelType w:val="multilevel"/>
    <w:tmpl w:val="84B46318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>
    <w:nsid w:val="7F3A1AB1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1"/>
  </w:num>
  <w:num w:numId="2">
    <w:abstractNumId w:val="11"/>
  </w:num>
  <w:num w:numId="3">
    <w:abstractNumId w:val="20"/>
  </w:num>
  <w:num w:numId="4">
    <w:abstractNumId w:val="14"/>
  </w:num>
  <w:num w:numId="5">
    <w:abstractNumId w:val="25"/>
  </w:num>
  <w:num w:numId="6">
    <w:abstractNumId w:val="26"/>
  </w:num>
  <w:num w:numId="7">
    <w:abstractNumId w:val="24"/>
  </w:num>
  <w:num w:numId="8">
    <w:abstractNumId w:val="27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3"/>
  </w:num>
  <w:num w:numId="20">
    <w:abstractNumId w:val="15"/>
  </w:num>
  <w:num w:numId="21">
    <w:abstractNumId w:val="16"/>
  </w:num>
  <w:num w:numId="22">
    <w:abstractNumId w:val="22"/>
  </w:num>
  <w:num w:numId="23">
    <w:abstractNumId w:val="12"/>
  </w:num>
  <w:num w:numId="24">
    <w:abstractNumId w:val="18"/>
  </w:num>
  <w:num w:numId="25">
    <w:abstractNumId w:val="23"/>
  </w:num>
  <w:num w:numId="26">
    <w:abstractNumId w:val="17"/>
  </w:num>
  <w:num w:numId="27">
    <w:abstractNumId w:val="10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39A"/>
    <w:rsid w:val="00066862"/>
    <w:rsid w:val="000A1E2F"/>
    <w:rsid w:val="00183CAD"/>
    <w:rsid w:val="00194DF6"/>
    <w:rsid w:val="001B299D"/>
    <w:rsid w:val="0022639A"/>
    <w:rsid w:val="002D5B3B"/>
    <w:rsid w:val="002D67AF"/>
    <w:rsid w:val="002F32F3"/>
    <w:rsid w:val="003814DB"/>
    <w:rsid w:val="00424653"/>
    <w:rsid w:val="0045697C"/>
    <w:rsid w:val="004748DC"/>
    <w:rsid w:val="00487094"/>
    <w:rsid w:val="004B4E4C"/>
    <w:rsid w:val="004E1AED"/>
    <w:rsid w:val="00595674"/>
    <w:rsid w:val="005B42B1"/>
    <w:rsid w:val="005C12A5"/>
    <w:rsid w:val="006211EE"/>
    <w:rsid w:val="006D621E"/>
    <w:rsid w:val="00781717"/>
    <w:rsid w:val="007E0743"/>
    <w:rsid w:val="0083467B"/>
    <w:rsid w:val="0084207F"/>
    <w:rsid w:val="00882A9B"/>
    <w:rsid w:val="009147C7"/>
    <w:rsid w:val="009F13F1"/>
    <w:rsid w:val="00A0687C"/>
    <w:rsid w:val="00A1310C"/>
    <w:rsid w:val="00A570F0"/>
    <w:rsid w:val="00C17181"/>
    <w:rsid w:val="00CC6F5A"/>
    <w:rsid w:val="00CF060C"/>
    <w:rsid w:val="00D3344D"/>
    <w:rsid w:val="00D3637E"/>
    <w:rsid w:val="00D47A97"/>
    <w:rsid w:val="00F32FF6"/>
    <w:rsid w:val="00F5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1" w:unhideWhenUsed="0"/>
    <w:lsdException w:name="Placeholder Text" w:unhideWhenUsed="0"/>
    <w:lsdException w:name="No Spacing" w:uiPriority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A9B"/>
  </w:style>
  <w:style w:type="paragraph" w:styleId="1">
    <w:name w:val="heading 1"/>
    <w:basedOn w:val="a"/>
    <w:next w:val="a"/>
    <w:link w:val="1Char"/>
    <w:uiPriority w:val="9"/>
    <w:qFormat/>
    <w:rsid w:val="00A1310C"/>
    <w:pPr>
      <w:pBdr>
        <w:top w:val="single" w:sz="24" w:space="0" w:color="0673A5" w:themeColor="text2" w:themeShade="BF"/>
        <w:left w:val="single" w:sz="24" w:space="0" w:color="0673A5" w:themeColor="text2" w:themeShade="BF"/>
        <w:bottom w:val="single" w:sz="24" w:space="0" w:color="0673A5" w:themeColor="text2" w:themeShade="BF"/>
        <w:right w:val="single" w:sz="24" w:space="0" w:color="0673A5" w:themeColor="text2" w:themeShade="BF"/>
      </w:pBdr>
      <w:shd w:val="clear" w:color="auto" w:fill="0673A5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7A97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7A97"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7A97"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7A97"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7A97"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7A97"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7A97"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7A97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1310C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673A5" w:themeFill="text2" w:themeFillShade="BF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3Char">
    <w:name w:val="标题 3 Char"/>
    <w:basedOn w:val="a0"/>
    <w:link w:val="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a3">
    <w:name w:val="Table Grid"/>
    <w:basedOn w:val="a1"/>
    <w:uiPriority w:val="1"/>
    <w:pPr>
      <w:spacing w:after="0" w:line="240" w:lineRule="auto"/>
    </w:pPr>
    <w:tblPr>
      <w:tblInd w:w="0" w:type="dxa"/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link w:val="Char"/>
    <w:uiPriority w:val="1"/>
    <w:qFormat/>
    <w:rsid w:val="00A1310C"/>
    <w:pPr>
      <w:spacing w:before="0" w:after="0"/>
    </w:pPr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character" w:customStyle="1" w:styleId="Char">
    <w:name w:val="标题 Char"/>
    <w:basedOn w:val="a0"/>
    <w:link w:val="a4"/>
    <w:uiPriority w:val="1"/>
    <w:rsid w:val="00A1310C"/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paragraph" w:styleId="a5">
    <w:name w:val="Subtitle"/>
    <w:basedOn w:val="a"/>
    <w:next w:val="a"/>
    <w:link w:val="Char0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404040" w:themeColor="text1" w:themeTint="E6"/>
    </w:rPr>
  </w:style>
  <w:style w:type="character" w:customStyle="1" w:styleId="Char0">
    <w:name w:val="副标题 Char"/>
    <w:basedOn w:val="a0"/>
    <w:link w:val="a5"/>
    <w:uiPriority w:val="11"/>
    <w:semiHidden/>
    <w:rsid w:val="004E1AED"/>
    <w:rPr>
      <w:color w:val="404040" w:themeColor="text1" w:themeTint="E6"/>
    </w:rPr>
  </w:style>
  <w:style w:type="character" w:styleId="a6">
    <w:name w:val="Intense Emphasis"/>
    <w:basedOn w:val="a0"/>
    <w:uiPriority w:val="21"/>
    <w:semiHidden/>
    <w:unhideWhenUsed/>
    <w:qFormat/>
    <w:rsid w:val="004E1AED"/>
    <w:rPr>
      <w:i/>
      <w:iCs/>
      <w:color w:val="806000" w:themeColor="accent1" w:themeShade="80"/>
    </w:rPr>
  </w:style>
  <w:style w:type="paragraph" w:styleId="a7">
    <w:name w:val="Intense Quote"/>
    <w:basedOn w:val="a"/>
    <w:next w:val="a"/>
    <w:link w:val="Char1"/>
    <w:uiPriority w:val="30"/>
    <w:semiHidden/>
    <w:unhideWhenUsed/>
    <w:qFormat/>
    <w:rsid w:val="004E1AED"/>
    <w:pPr>
      <w:pBdr>
        <w:top w:val="single" w:sz="4" w:space="10" w:color="806000" w:themeColor="accent1" w:themeShade="80"/>
        <w:bottom w:val="single" w:sz="4" w:space="10" w:color="806000" w:themeColor="accent1" w:themeShade="80"/>
      </w:pBdr>
      <w:spacing w:before="360" w:after="360"/>
      <w:ind w:left="864" w:right="864"/>
      <w:jc w:val="center"/>
    </w:pPr>
    <w:rPr>
      <w:i/>
      <w:iCs/>
      <w:color w:val="806000" w:themeColor="accent1" w:themeShade="80"/>
    </w:rPr>
  </w:style>
  <w:style w:type="character" w:customStyle="1" w:styleId="Char1">
    <w:name w:val="明显引用 Char"/>
    <w:basedOn w:val="a0"/>
    <w:link w:val="a7"/>
    <w:uiPriority w:val="30"/>
    <w:semiHidden/>
    <w:rsid w:val="004E1AED"/>
    <w:rPr>
      <w:i/>
      <w:iCs/>
      <w:color w:val="806000" w:themeColor="accent1" w:themeShade="80"/>
    </w:rPr>
  </w:style>
  <w:style w:type="character" w:styleId="a8">
    <w:name w:val="Intense Reference"/>
    <w:basedOn w:val="a0"/>
    <w:uiPriority w:val="32"/>
    <w:semiHidden/>
    <w:unhideWhenUsed/>
    <w:qFormat/>
    <w:rsid w:val="004E1AED"/>
    <w:rPr>
      <w:b/>
      <w:bCs/>
      <w:caps w:val="0"/>
      <w:smallCaps/>
      <w:color w:val="806000" w:themeColor="accent1" w:themeShade="80"/>
      <w:spacing w:val="5"/>
    </w:rPr>
  </w:style>
  <w:style w:type="character" w:customStyle="1" w:styleId="4Char">
    <w:name w:val="标题 4 Char"/>
    <w:basedOn w:val="a0"/>
    <w:link w:val="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5Char">
    <w:name w:val="标题 5 Char"/>
    <w:basedOn w:val="a0"/>
    <w:link w:val="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6Char">
    <w:name w:val="标题 6 Char"/>
    <w:basedOn w:val="a0"/>
    <w:link w:val="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7Char">
    <w:name w:val="标题 7 Char"/>
    <w:basedOn w:val="a0"/>
    <w:link w:val="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8Char">
    <w:name w:val="标题 8 Char"/>
    <w:basedOn w:val="a0"/>
    <w:link w:val="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9Char">
    <w:name w:val="标题 9 Char"/>
    <w:basedOn w:val="a0"/>
    <w:link w:val="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a9">
    <w:name w:val="caption"/>
    <w:basedOn w:val="a"/>
    <w:next w:val="a"/>
    <w:uiPriority w:val="35"/>
    <w:semiHidden/>
    <w:unhideWhenUsed/>
    <w:qFormat/>
    <w:rsid w:val="00D47A97"/>
    <w:rPr>
      <w:b/>
      <w:bCs/>
      <w:color w:val="0673A5" w:themeColor="text2" w:themeShade="BF"/>
      <w:szCs w:val="16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a">
    <w:name w:val="Balloon Text"/>
    <w:basedOn w:val="a"/>
    <w:link w:val="Char2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D47A97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3Char0">
    <w:name w:val="正文文本 3 Char"/>
    <w:basedOn w:val="a0"/>
    <w:link w:val="30"/>
    <w:uiPriority w:val="99"/>
    <w:semiHidden/>
    <w:rsid w:val="00D47A97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3Char1">
    <w:name w:val="正文文本缩进 3 Char"/>
    <w:basedOn w:val="a0"/>
    <w:link w:val="31"/>
    <w:uiPriority w:val="99"/>
    <w:semiHidden/>
    <w:rsid w:val="00D47A97"/>
    <w:rPr>
      <w:szCs w:val="16"/>
    </w:rPr>
  </w:style>
  <w:style w:type="character" w:styleId="ab">
    <w:name w:val="annotation reference"/>
    <w:basedOn w:val="a0"/>
    <w:uiPriority w:val="99"/>
    <w:semiHidden/>
    <w:unhideWhenUsed/>
    <w:rsid w:val="00D47A97"/>
    <w:rPr>
      <w:sz w:val="22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D47A97"/>
    <w:pPr>
      <w:spacing w:line="240" w:lineRule="auto"/>
    </w:pPr>
    <w:rPr>
      <w:szCs w:val="20"/>
    </w:rPr>
  </w:style>
  <w:style w:type="character" w:customStyle="1" w:styleId="Char3">
    <w:name w:val="批注文字 Char"/>
    <w:basedOn w:val="a0"/>
    <w:link w:val="ac"/>
    <w:uiPriority w:val="99"/>
    <w:semiHidden/>
    <w:rsid w:val="00D47A97"/>
    <w:rPr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D47A97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D47A97"/>
    <w:rPr>
      <w:b/>
      <w:bCs/>
      <w:szCs w:val="20"/>
    </w:rPr>
  </w:style>
  <w:style w:type="paragraph" w:styleId="ae">
    <w:name w:val="Document Map"/>
    <w:basedOn w:val="a"/>
    <w:link w:val="Char5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文档结构图 Char"/>
    <w:basedOn w:val="a0"/>
    <w:link w:val="ae"/>
    <w:uiPriority w:val="99"/>
    <w:semiHidden/>
    <w:rsid w:val="00D47A97"/>
    <w:rPr>
      <w:rFonts w:ascii="Segoe UI" w:hAnsi="Segoe UI" w:cs="Segoe UI"/>
      <w:szCs w:val="16"/>
    </w:rPr>
  </w:style>
  <w:style w:type="paragraph" w:styleId="af">
    <w:name w:val="endnote text"/>
    <w:basedOn w:val="a"/>
    <w:link w:val="Char6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Char6">
    <w:name w:val="尾注文本 Char"/>
    <w:basedOn w:val="a0"/>
    <w:link w:val="af"/>
    <w:uiPriority w:val="99"/>
    <w:semiHidden/>
    <w:rsid w:val="00D47A97"/>
    <w:rPr>
      <w:szCs w:val="20"/>
    </w:rPr>
  </w:style>
  <w:style w:type="paragraph" w:styleId="af0">
    <w:name w:val="envelope return"/>
    <w:basedOn w:val="a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1">
    <w:name w:val="footnote text"/>
    <w:basedOn w:val="a"/>
    <w:link w:val="Char7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Char7">
    <w:name w:val="脚注文本 Char"/>
    <w:basedOn w:val="a0"/>
    <w:link w:val="af1"/>
    <w:uiPriority w:val="99"/>
    <w:semiHidden/>
    <w:rsid w:val="00D47A97"/>
    <w:rPr>
      <w:szCs w:val="20"/>
    </w:rPr>
  </w:style>
  <w:style w:type="character" w:styleId="HTML">
    <w:name w:val="HTML Code"/>
    <w:basedOn w:val="a0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Char">
    <w:name w:val="HTML 预设格式 Char"/>
    <w:basedOn w:val="a0"/>
    <w:link w:val="HTML1"/>
    <w:uiPriority w:val="99"/>
    <w:semiHidden/>
    <w:rsid w:val="00D47A97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af2">
    <w:name w:val="macro"/>
    <w:link w:val="Char8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宏文本 Char"/>
    <w:basedOn w:val="a0"/>
    <w:link w:val="af2"/>
    <w:uiPriority w:val="99"/>
    <w:semiHidden/>
    <w:rsid w:val="00D47A97"/>
    <w:rPr>
      <w:rFonts w:ascii="Consolas" w:hAnsi="Consolas"/>
      <w:szCs w:val="20"/>
    </w:rPr>
  </w:style>
  <w:style w:type="paragraph" w:styleId="af3">
    <w:name w:val="Plain Text"/>
    <w:basedOn w:val="a"/>
    <w:link w:val="Char9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Char9">
    <w:name w:val="纯文本 Char"/>
    <w:basedOn w:val="a0"/>
    <w:link w:val="af3"/>
    <w:uiPriority w:val="99"/>
    <w:semiHidden/>
    <w:rsid w:val="00D47A97"/>
    <w:rPr>
      <w:rFonts w:ascii="Consolas" w:hAnsi="Consolas"/>
      <w:szCs w:val="21"/>
    </w:rPr>
  </w:style>
  <w:style w:type="paragraph" w:styleId="af4">
    <w:name w:val="Block Text"/>
    <w:basedOn w:val="a"/>
    <w:uiPriority w:val="99"/>
    <w:semiHidden/>
    <w:unhideWhenUsed/>
    <w:rsid w:val="00A1310C"/>
    <w:pPr>
      <w:pBdr>
        <w:top w:val="single" w:sz="2" w:space="10" w:color="806000" w:themeColor="accent1" w:themeShade="80" w:shadow="1"/>
        <w:left w:val="single" w:sz="2" w:space="10" w:color="806000" w:themeColor="accent1" w:themeShade="80" w:shadow="1"/>
        <w:bottom w:val="single" w:sz="2" w:space="10" w:color="806000" w:themeColor="accent1" w:themeShade="80" w:shadow="1"/>
        <w:right w:val="single" w:sz="2" w:space="10" w:color="806000" w:themeColor="accent1" w:themeShade="80" w:shadow="1"/>
      </w:pBdr>
      <w:ind w:left="1152" w:right="1152"/>
    </w:pPr>
    <w:rPr>
      <w:i/>
      <w:iCs/>
      <w:color w:val="806000" w:themeColor="accent1" w:themeShade="80"/>
    </w:rPr>
  </w:style>
  <w:style w:type="character" w:styleId="af5">
    <w:name w:val="Placeholder Text"/>
    <w:basedOn w:val="a0"/>
    <w:uiPriority w:val="99"/>
    <w:semiHidden/>
    <w:rsid w:val="00A1310C"/>
    <w:rPr>
      <w:color w:val="3C3C3C" w:themeColor="background2" w:themeShade="40"/>
    </w:rPr>
  </w:style>
  <w:style w:type="paragraph" w:styleId="af6">
    <w:name w:val="header"/>
    <w:basedOn w:val="a"/>
    <w:link w:val="Chara"/>
    <w:uiPriority w:val="99"/>
    <w:unhideWhenUsed/>
    <w:rsid w:val="004E1AED"/>
    <w:pPr>
      <w:spacing w:before="0" w:after="0" w:line="240" w:lineRule="auto"/>
    </w:pPr>
  </w:style>
  <w:style w:type="character" w:customStyle="1" w:styleId="Chara">
    <w:name w:val="页眉 Char"/>
    <w:basedOn w:val="a0"/>
    <w:link w:val="af6"/>
    <w:uiPriority w:val="99"/>
    <w:rsid w:val="004E1AED"/>
  </w:style>
  <w:style w:type="paragraph" w:styleId="af7">
    <w:name w:val="footer"/>
    <w:basedOn w:val="a"/>
    <w:link w:val="Charb"/>
    <w:uiPriority w:val="99"/>
    <w:unhideWhenUsed/>
    <w:rsid w:val="004E1AED"/>
    <w:pPr>
      <w:spacing w:before="0" w:after="0" w:line="240" w:lineRule="auto"/>
    </w:pPr>
  </w:style>
  <w:style w:type="character" w:customStyle="1" w:styleId="Charb">
    <w:name w:val="页脚 Char"/>
    <w:basedOn w:val="a0"/>
    <w:link w:val="af7"/>
    <w:uiPriority w:val="99"/>
    <w:rsid w:val="004E1AED"/>
  </w:style>
  <w:style w:type="character" w:styleId="af8">
    <w:name w:val="Hyperlink"/>
    <w:basedOn w:val="a0"/>
    <w:uiPriority w:val="99"/>
    <w:unhideWhenUsed/>
    <w:rsid w:val="0022639A"/>
    <w:rPr>
      <w:color w:val="005DBA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2639A"/>
    <w:rPr>
      <w:color w:val="605E5C"/>
      <w:shd w:val="clear" w:color="auto" w:fill="E1DFDD"/>
    </w:rPr>
  </w:style>
  <w:style w:type="paragraph" w:styleId="af9">
    <w:name w:val="List Paragraph"/>
    <w:basedOn w:val="a"/>
    <w:uiPriority w:val="34"/>
    <w:unhideWhenUsed/>
    <w:qFormat/>
    <w:rsid w:val="0022639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1" w:unhideWhenUsed="0"/>
    <w:lsdException w:name="Placeholder Text" w:unhideWhenUsed="0"/>
    <w:lsdException w:name="No Spacing" w:uiPriority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A9B"/>
  </w:style>
  <w:style w:type="paragraph" w:styleId="1">
    <w:name w:val="heading 1"/>
    <w:basedOn w:val="a"/>
    <w:next w:val="a"/>
    <w:link w:val="1Char"/>
    <w:uiPriority w:val="9"/>
    <w:qFormat/>
    <w:rsid w:val="00A1310C"/>
    <w:pPr>
      <w:pBdr>
        <w:top w:val="single" w:sz="24" w:space="0" w:color="0673A5" w:themeColor="text2" w:themeShade="BF"/>
        <w:left w:val="single" w:sz="24" w:space="0" w:color="0673A5" w:themeColor="text2" w:themeShade="BF"/>
        <w:bottom w:val="single" w:sz="24" w:space="0" w:color="0673A5" w:themeColor="text2" w:themeShade="BF"/>
        <w:right w:val="single" w:sz="24" w:space="0" w:color="0673A5" w:themeColor="text2" w:themeShade="BF"/>
      </w:pBdr>
      <w:shd w:val="clear" w:color="auto" w:fill="0673A5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7A97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7A97"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7A97"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7A97"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7A97"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7A97"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7A97"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7A97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1310C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673A5" w:themeFill="text2" w:themeFillShade="BF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3Char">
    <w:name w:val="标题 3 Char"/>
    <w:basedOn w:val="a0"/>
    <w:link w:val="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a3">
    <w:name w:val="Table Grid"/>
    <w:basedOn w:val="a1"/>
    <w:uiPriority w:val="1"/>
    <w:pPr>
      <w:spacing w:after="0" w:line="240" w:lineRule="auto"/>
    </w:pPr>
    <w:tblPr>
      <w:tblInd w:w="0" w:type="dxa"/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link w:val="Char"/>
    <w:uiPriority w:val="1"/>
    <w:qFormat/>
    <w:rsid w:val="00A1310C"/>
    <w:pPr>
      <w:spacing w:before="0" w:after="0"/>
    </w:pPr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character" w:customStyle="1" w:styleId="Char">
    <w:name w:val="标题 Char"/>
    <w:basedOn w:val="a0"/>
    <w:link w:val="a4"/>
    <w:uiPriority w:val="1"/>
    <w:rsid w:val="00A1310C"/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paragraph" w:styleId="a5">
    <w:name w:val="Subtitle"/>
    <w:basedOn w:val="a"/>
    <w:next w:val="a"/>
    <w:link w:val="Char0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404040" w:themeColor="text1" w:themeTint="E6"/>
    </w:rPr>
  </w:style>
  <w:style w:type="character" w:customStyle="1" w:styleId="Char0">
    <w:name w:val="副标题 Char"/>
    <w:basedOn w:val="a0"/>
    <w:link w:val="a5"/>
    <w:uiPriority w:val="11"/>
    <w:semiHidden/>
    <w:rsid w:val="004E1AED"/>
    <w:rPr>
      <w:color w:val="404040" w:themeColor="text1" w:themeTint="E6"/>
    </w:rPr>
  </w:style>
  <w:style w:type="character" w:styleId="a6">
    <w:name w:val="Intense Emphasis"/>
    <w:basedOn w:val="a0"/>
    <w:uiPriority w:val="21"/>
    <w:semiHidden/>
    <w:unhideWhenUsed/>
    <w:qFormat/>
    <w:rsid w:val="004E1AED"/>
    <w:rPr>
      <w:i/>
      <w:iCs/>
      <w:color w:val="806000" w:themeColor="accent1" w:themeShade="80"/>
    </w:rPr>
  </w:style>
  <w:style w:type="paragraph" w:styleId="a7">
    <w:name w:val="Intense Quote"/>
    <w:basedOn w:val="a"/>
    <w:next w:val="a"/>
    <w:link w:val="Char1"/>
    <w:uiPriority w:val="30"/>
    <w:semiHidden/>
    <w:unhideWhenUsed/>
    <w:qFormat/>
    <w:rsid w:val="004E1AED"/>
    <w:pPr>
      <w:pBdr>
        <w:top w:val="single" w:sz="4" w:space="10" w:color="806000" w:themeColor="accent1" w:themeShade="80"/>
        <w:bottom w:val="single" w:sz="4" w:space="10" w:color="806000" w:themeColor="accent1" w:themeShade="80"/>
      </w:pBdr>
      <w:spacing w:before="360" w:after="360"/>
      <w:ind w:left="864" w:right="864"/>
      <w:jc w:val="center"/>
    </w:pPr>
    <w:rPr>
      <w:i/>
      <w:iCs/>
      <w:color w:val="806000" w:themeColor="accent1" w:themeShade="80"/>
    </w:rPr>
  </w:style>
  <w:style w:type="character" w:customStyle="1" w:styleId="Char1">
    <w:name w:val="明显引用 Char"/>
    <w:basedOn w:val="a0"/>
    <w:link w:val="a7"/>
    <w:uiPriority w:val="30"/>
    <w:semiHidden/>
    <w:rsid w:val="004E1AED"/>
    <w:rPr>
      <w:i/>
      <w:iCs/>
      <w:color w:val="806000" w:themeColor="accent1" w:themeShade="80"/>
    </w:rPr>
  </w:style>
  <w:style w:type="character" w:styleId="a8">
    <w:name w:val="Intense Reference"/>
    <w:basedOn w:val="a0"/>
    <w:uiPriority w:val="32"/>
    <w:semiHidden/>
    <w:unhideWhenUsed/>
    <w:qFormat/>
    <w:rsid w:val="004E1AED"/>
    <w:rPr>
      <w:b/>
      <w:bCs/>
      <w:caps w:val="0"/>
      <w:smallCaps/>
      <w:color w:val="806000" w:themeColor="accent1" w:themeShade="80"/>
      <w:spacing w:val="5"/>
    </w:rPr>
  </w:style>
  <w:style w:type="character" w:customStyle="1" w:styleId="4Char">
    <w:name w:val="标题 4 Char"/>
    <w:basedOn w:val="a0"/>
    <w:link w:val="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5Char">
    <w:name w:val="标题 5 Char"/>
    <w:basedOn w:val="a0"/>
    <w:link w:val="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6Char">
    <w:name w:val="标题 6 Char"/>
    <w:basedOn w:val="a0"/>
    <w:link w:val="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7Char">
    <w:name w:val="标题 7 Char"/>
    <w:basedOn w:val="a0"/>
    <w:link w:val="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8Char">
    <w:name w:val="标题 8 Char"/>
    <w:basedOn w:val="a0"/>
    <w:link w:val="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9Char">
    <w:name w:val="标题 9 Char"/>
    <w:basedOn w:val="a0"/>
    <w:link w:val="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a9">
    <w:name w:val="caption"/>
    <w:basedOn w:val="a"/>
    <w:next w:val="a"/>
    <w:uiPriority w:val="35"/>
    <w:semiHidden/>
    <w:unhideWhenUsed/>
    <w:qFormat/>
    <w:rsid w:val="00D47A97"/>
    <w:rPr>
      <w:b/>
      <w:bCs/>
      <w:color w:val="0673A5" w:themeColor="text2" w:themeShade="BF"/>
      <w:szCs w:val="16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a">
    <w:name w:val="Balloon Text"/>
    <w:basedOn w:val="a"/>
    <w:link w:val="Char2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D47A97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3Char0">
    <w:name w:val="正文文本 3 Char"/>
    <w:basedOn w:val="a0"/>
    <w:link w:val="30"/>
    <w:uiPriority w:val="99"/>
    <w:semiHidden/>
    <w:rsid w:val="00D47A97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3Char1">
    <w:name w:val="正文文本缩进 3 Char"/>
    <w:basedOn w:val="a0"/>
    <w:link w:val="31"/>
    <w:uiPriority w:val="99"/>
    <w:semiHidden/>
    <w:rsid w:val="00D47A97"/>
    <w:rPr>
      <w:szCs w:val="16"/>
    </w:rPr>
  </w:style>
  <w:style w:type="character" w:styleId="ab">
    <w:name w:val="annotation reference"/>
    <w:basedOn w:val="a0"/>
    <w:uiPriority w:val="99"/>
    <w:semiHidden/>
    <w:unhideWhenUsed/>
    <w:rsid w:val="00D47A97"/>
    <w:rPr>
      <w:sz w:val="22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D47A97"/>
    <w:pPr>
      <w:spacing w:line="240" w:lineRule="auto"/>
    </w:pPr>
    <w:rPr>
      <w:szCs w:val="20"/>
    </w:rPr>
  </w:style>
  <w:style w:type="character" w:customStyle="1" w:styleId="Char3">
    <w:name w:val="批注文字 Char"/>
    <w:basedOn w:val="a0"/>
    <w:link w:val="ac"/>
    <w:uiPriority w:val="99"/>
    <w:semiHidden/>
    <w:rsid w:val="00D47A97"/>
    <w:rPr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D47A97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D47A97"/>
    <w:rPr>
      <w:b/>
      <w:bCs/>
      <w:szCs w:val="20"/>
    </w:rPr>
  </w:style>
  <w:style w:type="paragraph" w:styleId="ae">
    <w:name w:val="Document Map"/>
    <w:basedOn w:val="a"/>
    <w:link w:val="Char5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文档结构图 Char"/>
    <w:basedOn w:val="a0"/>
    <w:link w:val="ae"/>
    <w:uiPriority w:val="99"/>
    <w:semiHidden/>
    <w:rsid w:val="00D47A97"/>
    <w:rPr>
      <w:rFonts w:ascii="Segoe UI" w:hAnsi="Segoe UI" w:cs="Segoe UI"/>
      <w:szCs w:val="16"/>
    </w:rPr>
  </w:style>
  <w:style w:type="paragraph" w:styleId="af">
    <w:name w:val="endnote text"/>
    <w:basedOn w:val="a"/>
    <w:link w:val="Char6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Char6">
    <w:name w:val="尾注文本 Char"/>
    <w:basedOn w:val="a0"/>
    <w:link w:val="af"/>
    <w:uiPriority w:val="99"/>
    <w:semiHidden/>
    <w:rsid w:val="00D47A97"/>
    <w:rPr>
      <w:szCs w:val="20"/>
    </w:rPr>
  </w:style>
  <w:style w:type="paragraph" w:styleId="af0">
    <w:name w:val="envelope return"/>
    <w:basedOn w:val="a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1">
    <w:name w:val="footnote text"/>
    <w:basedOn w:val="a"/>
    <w:link w:val="Char7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Char7">
    <w:name w:val="脚注文本 Char"/>
    <w:basedOn w:val="a0"/>
    <w:link w:val="af1"/>
    <w:uiPriority w:val="99"/>
    <w:semiHidden/>
    <w:rsid w:val="00D47A97"/>
    <w:rPr>
      <w:szCs w:val="20"/>
    </w:rPr>
  </w:style>
  <w:style w:type="character" w:styleId="HTML">
    <w:name w:val="HTML Code"/>
    <w:basedOn w:val="a0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Char">
    <w:name w:val="HTML 预设格式 Char"/>
    <w:basedOn w:val="a0"/>
    <w:link w:val="HTML1"/>
    <w:uiPriority w:val="99"/>
    <w:semiHidden/>
    <w:rsid w:val="00D47A97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af2">
    <w:name w:val="macro"/>
    <w:link w:val="Char8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宏文本 Char"/>
    <w:basedOn w:val="a0"/>
    <w:link w:val="af2"/>
    <w:uiPriority w:val="99"/>
    <w:semiHidden/>
    <w:rsid w:val="00D47A97"/>
    <w:rPr>
      <w:rFonts w:ascii="Consolas" w:hAnsi="Consolas"/>
      <w:szCs w:val="20"/>
    </w:rPr>
  </w:style>
  <w:style w:type="paragraph" w:styleId="af3">
    <w:name w:val="Plain Text"/>
    <w:basedOn w:val="a"/>
    <w:link w:val="Char9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Char9">
    <w:name w:val="纯文本 Char"/>
    <w:basedOn w:val="a0"/>
    <w:link w:val="af3"/>
    <w:uiPriority w:val="99"/>
    <w:semiHidden/>
    <w:rsid w:val="00D47A97"/>
    <w:rPr>
      <w:rFonts w:ascii="Consolas" w:hAnsi="Consolas"/>
      <w:szCs w:val="21"/>
    </w:rPr>
  </w:style>
  <w:style w:type="paragraph" w:styleId="af4">
    <w:name w:val="Block Text"/>
    <w:basedOn w:val="a"/>
    <w:uiPriority w:val="99"/>
    <w:semiHidden/>
    <w:unhideWhenUsed/>
    <w:rsid w:val="00A1310C"/>
    <w:pPr>
      <w:pBdr>
        <w:top w:val="single" w:sz="2" w:space="10" w:color="806000" w:themeColor="accent1" w:themeShade="80" w:shadow="1"/>
        <w:left w:val="single" w:sz="2" w:space="10" w:color="806000" w:themeColor="accent1" w:themeShade="80" w:shadow="1"/>
        <w:bottom w:val="single" w:sz="2" w:space="10" w:color="806000" w:themeColor="accent1" w:themeShade="80" w:shadow="1"/>
        <w:right w:val="single" w:sz="2" w:space="10" w:color="806000" w:themeColor="accent1" w:themeShade="80" w:shadow="1"/>
      </w:pBdr>
      <w:ind w:left="1152" w:right="1152"/>
    </w:pPr>
    <w:rPr>
      <w:i/>
      <w:iCs/>
      <w:color w:val="806000" w:themeColor="accent1" w:themeShade="80"/>
    </w:rPr>
  </w:style>
  <w:style w:type="character" w:styleId="af5">
    <w:name w:val="Placeholder Text"/>
    <w:basedOn w:val="a0"/>
    <w:uiPriority w:val="99"/>
    <w:semiHidden/>
    <w:rsid w:val="00A1310C"/>
    <w:rPr>
      <w:color w:val="3C3C3C" w:themeColor="background2" w:themeShade="40"/>
    </w:rPr>
  </w:style>
  <w:style w:type="paragraph" w:styleId="af6">
    <w:name w:val="header"/>
    <w:basedOn w:val="a"/>
    <w:link w:val="Chara"/>
    <w:uiPriority w:val="99"/>
    <w:unhideWhenUsed/>
    <w:rsid w:val="004E1AED"/>
    <w:pPr>
      <w:spacing w:before="0" w:after="0" w:line="240" w:lineRule="auto"/>
    </w:pPr>
  </w:style>
  <w:style w:type="character" w:customStyle="1" w:styleId="Chara">
    <w:name w:val="页眉 Char"/>
    <w:basedOn w:val="a0"/>
    <w:link w:val="af6"/>
    <w:uiPriority w:val="99"/>
    <w:rsid w:val="004E1AED"/>
  </w:style>
  <w:style w:type="paragraph" w:styleId="af7">
    <w:name w:val="footer"/>
    <w:basedOn w:val="a"/>
    <w:link w:val="Charb"/>
    <w:uiPriority w:val="99"/>
    <w:unhideWhenUsed/>
    <w:rsid w:val="004E1AED"/>
    <w:pPr>
      <w:spacing w:before="0" w:after="0" w:line="240" w:lineRule="auto"/>
    </w:pPr>
  </w:style>
  <w:style w:type="character" w:customStyle="1" w:styleId="Charb">
    <w:name w:val="页脚 Char"/>
    <w:basedOn w:val="a0"/>
    <w:link w:val="af7"/>
    <w:uiPriority w:val="99"/>
    <w:rsid w:val="004E1AED"/>
  </w:style>
  <w:style w:type="character" w:styleId="af8">
    <w:name w:val="Hyperlink"/>
    <w:basedOn w:val="a0"/>
    <w:uiPriority w:val="99"/>
    <w:unhideWhenUsed/>
    <w:rsid w:val="0022639A"/>
    <w:rPr>
      <w:color w:val="005DBA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2639A"/>
    <w:rPr>
      <w:color w:val="605E5C"/>
      <w:shd w:val="clear" w:color="auto" w:fill="E1DFDD"/>
    </w:rPr>
  </w:style>
  <w:style w:type="paragraph" w:styleId="af9">
    <w:name w:val="List Paragraph"/>
    <w:basedOn w:val="a"/>
    <w:uiPriority w:val="34"/>
    <w:unhideWhenUsed/>
    <w:qFormat/>
    <w:rsid w:val="002263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mailto:telefriend@aliyun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a\AppData\Roaming\Microsoft\Templates\&#38262;&#36793;&#35774;&#35745;&#65288;&#31354;&#30333;&#65289;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864570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2012-11-01T04:53:00+00:00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1655138</Value>
    </PublishStatusLookup>
    <APAuthor xmlns="4873beb7-5857-4685-be1f-d57550cc96cc">
      <UserInfo>
        <DisplayName>MIDDLEEAST\v-keerth</DisplayName>
        <AccountId>2799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TP103749966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Props1.xml><?xml version="1.0" encoding="utf-8"?>
<ds:datastoreItem xmlns:ds="http://schemas.openxmlformats.org/officeDocument/2006/customXml" ds:itemID="{83AE4ADC-D632-40A7-A0C1-0481BB069C4F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FF2527-3592-4DBF-9FD9-FEA06E5BF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750ED2-A83B-46C9-AB1A-B953D477C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镶边设计（空白）</Template>
  <TotalTime>1</TotalTime>
  <Pages>4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cp:lastModifiedBy>admin</cp:lastModifiedBy>
  <cp:revision>3</cp:revision>
  <dcterms:created xsi:type="dcterms:W3CDTF">2018-12-19T09:05:00Z</dcterms:created>
  <dcterms:modified xsi:type="dcterms:W3CDTF">2019-01-18T01:57:00Z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